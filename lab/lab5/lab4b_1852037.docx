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0B59ABC" w14:textId="77777777" w:rsidR="00C4639D" w:rsidRDefault="00C4639D" w:rsidP="00466944">
      <w:pPr>
        <w:spacing w:line="360" w:lineRule="auto"/>
        <w:jc w:val="both"/>
        <w:rPr>
          <w:b/>
          <w:sz w:val="28"/>
          <w:szCs w:val="28"/>
        </w:rPr>
      </w:pPr>
    </w:p>
    <w:sdt>
      <w:sdtPr>
        <w:id w:val="11316164"/>
        <w:docPartObj>
          <w:docPartGallery w:val="Cover Pages"/>
          <w:docPartUnique/>
        </w:docPartObj>
      </w:sdtPr>
      <w:sdtEndPr/>
      <w:sdtContent>
        <w:p w14:paraId="2BE6ACAF" w14:textId="77777777" w:rsidR="00C4639D" w:rsidRDefault="00C4639D" w:rsidP="00C4639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0" allowOverlap="1" wp14:anchorId="23B7319A" wp14:editId="45F6B6AA">
                    <wp:simplePos x="0" y="0"/>
                    <wp:positionH relativeFrom="margin">
                      <wp:posOffset>-504825</wp:posOffset>
                    </wp:positionH>
                    <wp:positionV relativeFrom="margin">
                      <wp:posOffset>-666750</wp:posOffset>
                    </wp:positionV>
                    <wp:extent cx="6927850" cy="9542780"/>
                    <wp:effectExtent l="0" t="0" r="25400" b="20320"/>
                    <wp:wrapNone/>
                    <wp:docPr id="63" name="Group 6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927850" cy="954278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64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65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pattFill prst="zigZag">
                                  <a:fgClr>
                                    <a:schemeClr val="bg1">
                                      <a:lumMod val="55000"/>
                                      <a:lumOff val="0"/>
                                    </a:schemeClr>
                                  </a:fgClr>
                                  <a:bgClr>
                                    <a:schemeClr val="bg1">
                                      <a:lumMod val="75000"/>
                                      <a:lumOff val="0"/>
                                    </a:schemeClr>
                                  </a:bgClr>
                                </a:patt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66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660AC"/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1AEABBC" w14:textId="77777777" w:rsidR="00C4639D" w:rsidRDefault="00C4639D" w:rsidP="00C4639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</w:p>
                                  <w:p w14:paraId="34FF2F07" w14:textId="77777777" w:rsidR="00C4639D" w:rsidRDefault="00C4639D" w:rsidP="00C4639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</w:pPr>
                                  </w:p>
                                  <w:p w14:paraId="3CBBF051" w14:textId="77777777" w:rsidR="00C4639D" w:rsidRDefault="00C4639D" w:rsidP="00C4639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10FF25ED" w14:textId="77777777" w:rsidR="00C4639D" w:rsidRDefault="00C4639D" w:rsidP="00C4639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275EA80D" w14:textId="77777777" w:rsidR="00C4639D" w:rsidRDefault="00C4639D" w:rsidP="00C4639D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14:paraId="7561C1FA" w14:textId="77777777" w:rsidR="00C4639D" w:rsidRDefault="00C4639D" w:rsidP="00C4639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67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4"/>
                                  <a:ext cx="3125" cy="6069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68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chemeClr val="bg1">
                                              <a:lumMod val="8500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69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chemeClr val="bg1">
                                              <a:lumMod val="8500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70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chemeClr val="bg1">
                                              <a:lumMod val="8500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71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chemeClr val="bg1">
                                              <a:lumMod val="8500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72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chemeClr val="bg1">
                                              <a:lumMod val="8500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73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chemeClr val="bg1">
                                              <a:lumMod val="85000"/>
                                              <a:lumOff val="0"/>
                                            </a:schemeClr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74" name="Group 15"/>
                            <wpg:cNvGrpSpPr>
                              <a:grpSpLocks/>
                            </wpg:cNvGrpSpPr>
                            <wpg:grpSpPr bwMode="auto">
                              <a:xfrm flipH="1" flipV="1">
                                <a:off x="10833" y="14380"/>
                                <a:ext cx="782" cy="760"/>
                                <a:chOff x="8754" y="11945"/>
                                <a:chExt cx="2880" cy="2859"/>
                              </a:xfrm>
                            </wpg:grpSpPr>
                            <wps:wsp>
                              <wps:cNvPr id="75" name="Rectangle 16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10194" y="11945"/>
                                  <a:ext cx="144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  <a:lumOff val="0"/>
                                    <a:alpha val="50000"/>
                                  </a:schemeClr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76" name="Rectangle 17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10194" y="13364"/>
                                  <a:ext cx="144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77" name="Rectangle 18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8754" y="13364"/>
                                  <a:ext cx="144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  <a:lumOff val="0"/>
                                    <a:alpha val="50000"/>
                                  </a:schemeClr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3B7319A" id="Group 63" o:spid="_x0000_s1026" style="position:absolute;margin-left:-39.75pt;margin-top:-52.5pt;width:545.5pt;height:751.4pt;z-index:251659776;mso-position-horizontal-relative:margin;mso-position-vertical-relative:margin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" o:allowincell="f">
                    <v:group id="Group 3" o:spid="_x0000_s1027" style="position:absolute;left:316;top:406;width:11608;height:15028" coordorigin="321,406" coordsize="11600,1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  <v:rect id="Rectangle 4" o:spid="_x0000_s1028" alt="Zig zag" style="position:absolute;left:339;top:406;width:11582;height:15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" fillcolor="#8c8c8c [1772]" strokecolor="white [3212]" strokeweight="1pt">
                        <v:fill r:id="rId8" o:title="" color2="#bfbfbf [2412]" type="pattern"/>
                        <v:shadow color="#d8d8d8 [2732]" offset="3pt,3pt"/>
                      </v:rect>
                      <v:rect id="Rectangle 5" o:spid="_x0000_s1029" style="position:absolute;left:3446;top:406;width:8475;height:15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" fillcolor="#3660ac" strokecolor="white [3212]" strokeweight="1pt">
                        <v:shadow color="#d8d8d8 [2732]" offset="3pt,3pt"/>
                        <v:textbox inset="18pt,108pt,36pt">
                          <w:txbxContent>
                            <w:p w14:paraId="51AEABBC" w14:textId="77777777" w:rsidR="00C4639D" w:rsidRDefault="00C4639D" w:rsidP="00C4639D">
                              <w:pPr>
                                <w:pStyle w:val="NoSpacing"/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</w:p>
                            <w:p w14:paraId="34FF2F07" w14:textId="77777777" w:rsidR="00C4639D" w:rsidRDefault="00C4639D" w:rsidP="00C4639D">
                              <w:pPr>
                                <w:pStyle w:val="NoSpacing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</w:p>
                            <w:p w14:paraId="3CBBF051" w14:textId="77777777" w:rsidR="00C4639D" w:rsidRDefault="00C4639D" w:rsidP="00C4639D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10FF25ED" w14:textId="77777777" w:rsidR="00C4639D" w:rsidRDefault="00C4639D" w:rsidP="00C4639D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275EA80D" w14:textId="77777777" w:rsidR="00C4639D" w:rsidRDefault="00C4639D" w:rsidP="00C4639D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561C1FA" w14:textId="77777777" w:rsidR="00C4639D" w:rsidRDefault="00C4639D" w:rsidP="00C4639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4;width:3125;height:6069" coordorigin="654,3599" coordsize="2880,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<v:rect id="Rectangle 7" o:spid="_x0000_s1031" style="position:absolute;left:2094;top:647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" fillcolor="#a1b8e1 [1620]" strokecolor="white [3212]" strokeweight="1pt">
                          <v:fill opacity="52428f"/>
                          <v:shadow color="#d8d8d8 [2732]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" fillcolor="#a1b8e1 [1620]" strokecolor="white [3212]" strokeweight="1pt">
                          <v:fill opacity="32896f"/>
                          <v:shadow color="#d8d8d8 [2732]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" fillcolor="#a1b8e1 [1620]" strokecolor="white [3212]" strokeweight="1pt">
                          <v:fill opacity="52428f"/>
                          <v:shadow color="#d8d8d8 [2732]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" fillcolor="#a1b8e1 [1620]" strokecolor="white [3212]" strokeweight="1pt">
                          <v:fill opacity="32896f"/>
                          <v:shadow color="#d8d8d8 [2732]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" fillcolor="#a1b8e1 [1620]" strokecolor="white [3212]" strokeweight="1pt">
                          <v:fill opacity="32896f"/>
                          <v:shadow color="#d8d8d8 [2732]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" fillcolor="#a1b8e1 [1620]" strokecolor="white [3212]" strokeweight="1pt">
                          <v:fill opacity="32896f"/>
                          <v:shadow color="#d8d8d8 [2732]" offset="3pt,3pt"/>
                        </v:rect>
                      </v:group>
                    </v:group>
                    <v:group id="Group 15" o:spid="_x0000_s1037" style="position:absolute;left:10833;top:14380;width:782;height:760;flip:x y" coordorigin="8754,11945" coordsize="2880,2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">
                      <v:rect id="Rectangle 16" o:spid="_x0000_s1038" style="position:absolute;left:10194;top:11945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" fillcolor="#bfbfbf [2412]" strokecolor="white [3212]" strokeweight="1pt">
                        <v:fill opacity="32896f"/>
                        <v:shadow color="#d8d8d8 [2732]" offset="3pt,3pt"/>
                      </v:rect>
                      <v:rect id="Rectangle 17" o:spid="_x0000_s1039" style="position:absolute;left:10194;top:13364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" fillcolor="#ed7d31 [3205]" strokecolor="white [3212]" strokeweight="1pt">
                        <v:shadow color="#d8d8d8 [2732]" offset="3pt,3pt"/>
                      </v:rect>
                      <v:rect id="Rectangle 18" o:spid="_x0000_s1040" style="position:absolute;left:8754;top:13364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" fillcolor="#bfbfbf [2412]" strokecolor="white [3212]" strokeweight="1pt">
                        <v:fill opacity="32896f"/>
                        <v:shadow color="#d8d8d8 [2732]" offset="3pt,3pt"/>
                      </v:rect>
                    </v:group>
                    <w10:wrap anchorx="margin" anchory="margin"/>
                  </v:group>
                </w:pict>
              </mc:Fallback>
            </mc:AlternateContent>
          </w:r>
          <w:r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24CA69CE" wp14:editId="0449D9B5">
                    <wp:simplePos x="0" y="0"/>
                    <wp:positionH relativeFrom="margin">
                      <wp:posOffset>1543050</wp:posOffset>
                    </wp:positionH>
                    <wp:positionV relativeFrom="paragraph">
                      <wp:posOffset>-370840</wp:posOffset>
                    </wp:positionV>
                    <wp:extent cx="5819775" cy="1143000"/>
                    <wp:effectExtent l="0" t="0" r="0" b="0"/>
                    <wp:wrapNone/>
                    <wp:docPr id="22" name="Text Box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19775" cy="1143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5B8A0F" w14:textId="77777777" w:rsidR="00C4639D" w:rsidRPr="00683CB6" w:rsidRDefault="00C4639D" w:rsidP="00C4639D">
                                <w:pPr>
                                  <w:rPr>
                                    <w:b/>
                                    <w:color w:val="FFFFFF" w:themeColor="background1"/>
                                    <w:sz w:val="32"/>
                                    <w:szCs w:val="36"/>
                                  </w:rPr>
                                </w:pPr>
                                <w:r w:rsidRPr="00683CB6">
                                  <w:rPr>
                                    <w:b/>
                                    <w:color w:val="FFFFFF" w:themeColor="background1"/>
                                    <w:sz w:val="32"/>
                                    <w:szCs w:val="36"/>
                                  </w:rPr>
                                  <w:t>HO CHI MINH UNIVERSITY OF TECHNOLOGY</w:t>
                                </w:r>
                              </w:p>
                              <w:p w14:paraId="4CCC2D34" w14:textId="77777777" w:rsidR="00C4639D" w:rsidRPr="00683CB6" w:rsidRDefault="00C4639D" w:rsidP="00C4639D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683CB6">
                                  <w:rPr>
                                    <w:sz w:val="36"/>
                                    <w:szCs w:val="36"/>
                                  </w:rPr>
                                  <w:t xml:space="preserve">   </w:t>
                                </w:r>
                                <w:r w:rsidRPr="00683CB6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Faculty of Computer Science and Engineering</w:t>
                                </w:r>
                              </w:p>
                              <w:p w14:paraId="4FEEEFDE" w14:textId="77777777" w:rsidR="00C4639D" w:rsidRPr="00683CB6" w:rsidRDefault="00C4639D" w:rsidP="00C4639D">
                                <w:pPr>
                                  <w:ind w:left="1440" w:firstLine="720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683CB6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------------------------</w:t>
                                </w:r>
                              </w:p>
                              <w:p w14:paraId="1C74F889" w14:textId="77777777" w:rsidR="00C4639D" w:rsidRPr="00683CB6" w:rsidRDefault="00C4639D" w:rsidP="00C4639D">
                                <w:p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E6F4DED" w14:textId="77777777" w:rsidR="00C4639D" w:rsidRPr="00683CB6" w:rsidRDefault="00C4639D" w:rsidP="00C4639D">
                                <w:pPr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CA69C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2" o:spid="_x0000_s1041" type="#_x0000_t202" style="position:absolute;margin-left:121.5pt;margin-top:-29.2pt;width:458.25pt;height:90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" filled="f" stroked="f" strokeweight=".5pt">
                    <v:textbox>
                      <w:txbxContent>
                        <w:p w14:paraId="425B8A0F" w14:textId="77777777" w:rsidR="00C4639D" w:rsidRPr="00683CB6" w:rsidRDefault="00C4639D" w:rsidP="00C4639D">
                          <w:pPr>
                            <w:rPr>
                              <w:b/>
                              <w:color w:val="FFFFFF" w:themeColor="background1"/>
                              <w:sz w:val="32"/>
                              <w:szCs w:val="36"/>
                            </w:rPr>
                          </w:pPr>
                          <w:r w:rsidRPr="00683CB6">
                            <w:rPr>
                              <w:b/>
                              <w:color w:val="FFFFFF" w:themeColor="background1"/>
                              <w:sz w:val="32"/>
                              <w:szCs w:val="36"/>
                            </w:rPr>
                            <w:t>HO CHI MINH UNIVERSITY OF TECHNOLOGY</w:t>
                          </w:r>
                        </w:p>
                        <w:p w14:paraId="4CCC2D34" w14:textId="77777777" w:rsidR="00C4639D" w:rsidRPr="00683CB6" w:rsidRDefault="00C4639D" w:rsidP="00C4639D">
                          <w:pPr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683CB6">
                            <w:rPr>
                              <w:sz w:val="36"/>
                              <w:szCs w:val="36"/>
                            </w:rPr>
                            <w:t xml:space="preserve">   </w:t>
                          </w:r>
                          <w:r w:rsidRPr="00683CB6"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  <w:t>Faculty of Computer Science and Engineering</w:t>
                          </w:r>
                        </w:p>
                        <w:p w14:paraId="4FEEEFDE" w14:textId="77777777" w:rsidR="00C4639D" w:rsidRPr="00683CB6" w:rsidRDefault="00C4639D" w:rsidP="00C4639D">
                          <w:pPr>
                            <w:ind w:left="1440" w:firstLine="720"/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683CB6"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  <w:t>------------------------</w:t>
                          </w:r>
                        </w:p>
                        <w:p w14:paraId="1C74F889" w14:textId="77777777" w:rsidR="00C4639D" w:rsidRPr="00683CB6" w:rsidRDefault="00C4639D" w:rsidP="00C4639D">
                          <w:pPr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</w:p>
                        <w:p w14:paraId="4E6F4DED" w14:textId="77777777" w:rsidR="00C4639D" w:rsidRPr="00683CB6" w:rsidRDefault="00C4639D" w:rsidP="00C4639D">
                          <w:pPr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256124">
            <w:rPr>
              <w:sz w:val="36"/>
              <w:szCs w:val="36"/>
            </w:rPr>
            <w:t>HO CHI MINH UNIVERSITY OF TECHNOLOGY</w:t>
          </w:r>
          <w:r>
            <w:rPr>
              <w:noProof/>
            </w:rPr>
            <w:t xml:space="preserve"> </w:t>
          </w:r>
        </w:p>
        <w:p w14:paraId="4B7B8D3E" w14:textId="77777777" w:rsidR="00C4639D" w:rsidRDefault="00C4639D" w:rsidP="00C4639D"/>
        <w:p w14:paraId="3C35D760" w14:textId="77777777" w:rsidR="007973FD" w:rsidRDefault="00C4639D" w:rsidP="00C4639D">
          <w:r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027BF4F5" wp14:editId="1D8BA062">
                    <wp:simplePos x="0" y="0"/>
                    <wp:positionH relativeFrom="margin">
                      <wp:posOffset>1708150</wp:posOffset>
                    </wp:positionH>
                    <wp:positionV relativeFrom="paragraph">
                      <wp:posOffset>1619885</wp:posOffset>
                    </wp:positionV>
                    <wp:extent cx="4619625" cy="523875"/>
                    <wp:effectExtent l="0" t="0" r="0" b="0"/>
                    <wp:wrapNone/>
                    <wp:docPr id="26" name="Text Box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9625" cy="523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E97D0A" w14:textId="20F4DBE9" w:rsidR="00C4639D" w:rsidRPr="00683CB6" w:rsidRDefault="00C4639D" w:rsidP="00C4639D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6"/>
                                  </w:rPr>
                                </w:pPr>
                                <w:r w:rsidRPr="00683CB6"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 xml:space="preserve">Computer </w:t>
                                </w:r>
                                <w:r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>Networks</w:t>
                                </w:r>
                              </w:p>
                              <w:p w14:paraId="006E8B67" w14:textId="77777777" w:rsidR="00C4639D" w:rsidRPr="00683CB6" w:rsidRDefault="00C4639D" w:rsidP="00C4639D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7BF4F5" id="Text Box 26" o:spid="_x0000_s1042" type="#_x0000_t202" style="position:absolute;margin-left:134.5pt;margin-top:127.55pt;width:363.75pt;height:41.25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" filled="f" stroked="f" strokeweight=".5pt">
                    <v:textbox>
                      <w:txbxContent>
                        <w:p w14:paraId="08E97D0A" w14:textId="20F4DBE9" w:rsidR="00C4639D" w:rsidRPr="00683CB6" w:rsidRDefault="00C4639D" w:rsidP="00C4639D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  <w:szCs w:val="36"/>
                            </w:rPr>
                          </w:pPr>
                          <w:r w:rsidRPr="00683CB6"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t xml:space="preserve">Computer </w:t>
                          </w:r>
                          <w:r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t>Networks</w:t>
                          </w:r>
                        </w:p>
                        <w:p w14:paraId="006E8B67" w14:textId="77777777" w:rsidR="00C4639D" w:rsidRPr="00683CB6" w:rsidRDefault="00C4639D" w:rsidP="00C4639D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8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2031AE60" wp14:editId="7CF9CE23">
                    <wp:simplePos x="0" y="0"/>
                    <wp:positionH relativeFrom="page">
                      <wp:posOffset>2795005</wp:posOffset>
                    </wp:positionH>
                    <wp:positionV relativeFrom="paragraph">
                      <wp:posOffset>2242820</wp:posOffset>
                    </wp:positionV>
                    <wp:extent cx="4587240" cy="523875"/>
                    <wp:effectExtent l="0" t="0" r="0" b="0"/>
                    <wp:wrapNone/>
                    <wp:docPr id="27" name="Text Box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87240" cy="523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0D52BE" w14:textId="7EAC02F4" w:rsidR="00C4639D" w:rsidRPr="00683CB6" w:rsidRDefault="00C4639D" w:rsidP="00C4639D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36"/>
                                  </w:rPr>
                                </w:pPr>
                                <w:r w:rsidRPr="00683CB6">
                                  <w:rPr>
                                    <w:color w:val="FFFFFF" w:themeColor="background1"/>
                                    <w:sz w:val="52"/>
                                    <w:szCs w:val="72"/>
                                  </w:rPr>
                                  <w:t xml:space="preserve">Report for lab </w:t>
                                </w:r>
                                <w:r w:rsidR="00C71875">
                                  <w:rPr>
                                    <w:color w:val="FFFFFF" w:themeColor="background1"/>
                                    <w:sz w:val="52"/>
                                    <w:szCs w:val="72"/>
                                  </w:rPr>
                                  <w:t>5</w:t>
                                </w:r>
                              </w:p>
                              <w:p w14:paraId="5D2C0E1A" w14:textId="77777777" w:rsidR="00C4639D" w:rsidRPr="00683CB6" w:rsidRDefault="00C4639D" w:rsidP="00C4639D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31AE6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7" o:spid="_x0000_s1043" type="#_x0000_t202" style="position:absolute;margin-left:220.1pt;margin-top:176.6pt;width:361.2pt;height:41.25pt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" filled="f" stroked="f" strokeweight=".5pt">
                    <v:textbox>
                      <w:txbxContent>
                        <w:p w14:paraId="1F0D52BE" w14:textId="7EAC02F4" w:rsidR="00C4639D" w:rsidRPr="00683CB6" w:rsidRDefault="00C4639D" w:rsidP="00C4639D">
                          <w:pPr>
                            <w:jc w:val="center"/>
                            <w:rPr>
                              <w:color w:val="FFFFFF" w:themeColor="background1"/>
                              <w:sz w:val="28"/>
                              <w:szCs w:val="36"/>
                            </w:rPr>
                          </w:pPr>
                          <w:r w:rsidRPr="00683CB6">
                            <w:rPr>
                              <w:color w:val="FFFFFF" w:themeColor="background1"/>
                              <w:sz w:val="52"/>
                              <w:szCs w:val="72"/>
                            </w:rPr>
                            <w:t xml:space="preserve">Report for lab </w:t>
                          </w:r>
                          <w:r w:rsidR="00C71875">
                            <w:rPr>
                              <w:color w:val="FFFFFF" w:themeColor="background1"/>
                              <w:sz w:val="52"/>
                              <w:szCs w:val="72"/>
                            </w:rPr>
                            <w:t>5</w:t>
                          </w:r>
                        </w:p>
                        <w:p w14:paraId="5D2C0E1A" w14:textId="77777777" w:rsidR="00C4639D" w:rsidRPr="00683CB6" w:rsidRDefault="00C4639D" w:rsidP="00C4639D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6"/>
                            </w:rPr>
                          </w:pP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43981D3C" wp14:editId="3DA64D61">
                    <wp:simplePos x="0" y="0"/>
                    <wp:positionH relativeFrom="margin">
                      <wp:posOffset>1609725</wp:posOffset>
                    </wp:positionH>
                    <wp:positionV relativeFrom="paragraph">
                      <wp:posOffset>3331210</wp:posOffset>
                    </wp:positionV>
                    <wp:extent cx="4762500" cy="1943100"/>
                    <wp:effectExtent l="0" t="0" r="0" b="0"/>
                    <wp:wrapNone/>
                    <wp:docPr id="29" name="Text Box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62500" cy="1943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E25D56E" w14:textId="3F7E7563" w:rsidR="00C4639D" w:rsidRPr="00683CB6" w:rsidRDefault="00C4639D" w:rsidP="00C4639D">
                                <w:pPr>
                                  <w:jc w:val="right"/>
                                  <w:rPr>
                                    <w:color w:val="FFFFFF" w:themeColor="background1"/>
                                    <w:sz w:val="44"/>
                                    <w:szCs w:val="72"/>
                                  </w:rPr>
                                </w:pPr>
                                <w:r w:rsidRPr="00683CB6">
                                  <w:rPr>
                                    <w:color w:val="FFFFFF" w:themeColor="background1"/>
                                    <w:sz w:val="44"/>
                                    <w:szCs w:val="72"/>
                                  </w:rPr>
                                  <w:t>Lecture</w:t>
                                </w:r>
                                <w:r w:rsidR="00107027">
                                  <w:rPr>
                                    <w:color w:val="FFFFFF" w:themeColor="background1"/>
                                    <w:sz w:val="44"/>
                                    <w:szCs w:val="72"/>
                                  </w:rPr>
                                  <w:t>r</w:t>
                                </w:r>
                                <w:r w:rsidRPr="00683CB6">
                                  <w:rPr>
                                    <w:color w:val="FFFFFF" w:themeColor="background1"/>
                                    <w:sz w:val="44"/>
                                    <w:szCs w:val="72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44"/>
                                    <w:szCs w:val="72"/>
                                  </w:rPr>
                                  <w:t>Nguyễn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44"/>
                                    <w:szCs w:val="72"/>
                                  </w:rPr>
                                  <w:t xml:space="preserve"> Mạnh Thìn</w:t>
                                </w:r>
                              </w:p>
                              <w:p w14:paraId="0C79E2F0" w14:textId="77777777" w:rsidR="00C4639D" w:rsidRDefault="00C4639D" w:rsidP="00C4639D">
                                <w:pPr>
                                  <w:jc w:val="right"/>
                                  <w:rPr>
                                    <w:color w:val="FFFFFF" w:themeColor="background1"/>
                                    <w:sz w:val="40"/>
                                    <w:szCs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40"/>
                                    <w:szCs w:val="36"/>
                                  </w:rPr>
                                  <w:t>Student name: Đặng Trần Khánh-1852037</w:t>
                                </w:r>
                              </w:p>
                              <w:p w14:paraId="3B03BBF9" w14:textId="77777777" w:rsidR="00C4639D" w:rsidRPr="00683CB6" w:rsidRDefault="00C4639D" w:rsidP="00C4639D">
                                <w:pPr>
                                  <w:jc w:val="right"/>
                                  <w:rPr>
                                    <w:color w:val="FFFFFF" w:themeColor="background1"/>
                                    <w:sz w:val="40"/>
                                    <w:szCs w:val="36"/>
                                  </w:rPr>
                                </w:pPr>
                              </w:p>
                              <w:p w14:paraId="194F0E6F" w14:textId="77777777" w:rsidR="00C4639D" w:rsidRPr="00683CB6" w:rsidRDefault="00C4639D" w:rsidP="00C4639D">
                                <w:pPr>
                                  <w:jc w:val="both"/>
                                  <w:rPr>
                                    <w:b/>
                                    <w:color w:val="FFFFFF" w:themeColor="background1"/>
                                    <w:sz w:val="1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3981D3C" id="Text Box 29" o:spid="_x0000_s1044" type="#_x0000_t202" style="position:absolute;margin-left:126.75pt;margin-top:262.3pt;width:375pt;height:153pt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" filled="f" stroked="f" strokeweight=".5pt">
                    <v:textbox>
                      <w:txbxContent>
                        <w:p w14:paraId="7E25D56E" w14:textId="3F7E7563" w:rsidR="00C4639D" w:rsidRPr="00683CB6" w:rsidRDefault="00C4639D" w:rsidP="00C4639D">
                          <w:pPr>
                            <w:jc w:val="right"/>
                            <w:rPr>
                              <w:color w:val="FFFFFF" w:themeColor="background1"/>
                              <w:sz w:val="44"/>
                              <w:szCs w:val="72"/>
                            </w:rPr>
                          </w:pPr>
                          <w:r w:rsidRPr="00683CB6">
                            <w:rPr>
                              <w:color w:val="FFFFFF" w:themeColor="background1"/>
                              <w:sz w:val="44"/>
                              <w:szCs w:val="72"/>
                            </w:rPr>
                            <w:t>Lecture</w:t>
                          </w:r>
                          <w:r w:rsidR="00107027">
                            <w:rPr>
                              <w:color w:val="FFFFFF" w:themeColor="background1"/>
                              <w:sz w:val="44"/>
                              <w:szCs w:val="72"/>
                            </w:rPr>
                            <w:t>r</w:t>
                          </w:r>
                          <w:r w:rsidRPr="00683CB6">
                            <w:rPr>
                              <w:color w:val="FFFFFF" w:themeColor="background1"/>
                              <w:sz w:val="44"/>
                              <w:szCs w:val="72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color w:val="FFFFFF" w:themeColor="background1"/>
                              <w:sz w:val="44"/>
                              <w:szCs w:val="72"/>
                            </w:rPr>
                            <w:t>Nguyễn</w:t>
                          </w:r>
                          <w:proofErr w:type="spellEnd"/>
                          <w:r>
                            <w:rPr>
                              <w:color w:val="FFFFFF" w:themeColor="background1"/>
                              <w:sz w:val="44"/>
                              <w:szCs w:val="72"/>
                            </w:rPr>
                            <w:t xml:space="preserve"> Mạnh Thìn</w:t>
                          </w:r>
                        </w:p>
                        <w:p w14:paraId="0C79E2F0" w14:textId="77777777" w:rsidR="00C4639D" w:rsidRDefault="00C4639D" w:rsidP="00C4639D">
                          <w:pPr>
                            <w:jc w:val="right"/>
                            <w:rPr>
                              <w:color w:val="FFFFFF" w:themeColor="background1"/>
                              <w:sz w:val="40"/>
                              <w:szCs w:val="36"/>
                            </w:rPr>
                          </w:pPr>
                          <w:r>
                            <w:rPr>
                              <w:color w:val="FFFFFF" w:themeColor="background1"/>
                              <w:sz w:val="40"/>
                              <w:szCs w:val="36"/>
                            </w:rPr>
                            <w:t>Student name: Đặng Trần Khánh-1852037</w:t>
                          </w:r>
                        </w:p>
                        <w:p w14:paraId="3B03BBF9" w14:textId="77777777" w:rsidR="00C4639D" w:rsidRPr="00683CB6" w:rsidRDefault="00C4639D" w:rsidP="00C4639D">
                          <w:pPr>
                            <w:jc w:val="right"/>
                            <w:rPr>
                              <w:color w:val="FFFFFF" w:themeColor="background1"/>
                              <w:sz w:val="40"/>
                              <w:szCs w:val="36"/>
                            </w:rPr>
                          </w:pPr>
                        </w:p>
                        <w:p w14:paraId="194F0E6F" w14:textId="77777777" w:rsidR="00C4639D" w:rsidRPr="00683CB6" w:rsidRDefault="00C4639D" w:rsidP="00C4639D">
                          <w:pPr>
                            <w:jc w:val="both"/>
                            <w:rPr>
                              <w:b/>
                              <w:color w:val="FFFFFF" w:themeColor="background1"/>
                              <w:sz w:val="10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256124">
            <w:rPr>
              <w:noProof/>
              <w:sz w:val="36"/>
              <w:szCs w:val="36"/>
            </w:rPr>
            <w:drawing>
              <wp:anchor distT="0" distB="0" distL="114300" distR="114300" simplePos="0" relativeHeight="251661824" behindDoc="0" locked="0" layoutInCell="1" allowOverlap="1" wp14:anchorId="2FF36020" wp14:editId="26BB75F5">
                <wp:simplePos x="0" y="0"/>
                <wp:positionH relativeFrom="margin">
                  <wp:posOffset>3228340</wp:posOffset>
                </wp:positionH>
                <wp:positionV relativeFrom="paragraph">
                  <wp:posOffset>216535</wp:posOffset>
                </wp:positionV>
                <wp:extent cx="1377315" cy="1295400"/>
                <wp:effectExtent l="0" t="0" r="0" b="0"/>
                <wp:wrapThrough wrapText="bothSides">
                  <wp:wrapPolygon edited="0">
                    <wp:start x="9560" y="0"/>
                    <wp:lineTo x="5378" y="2224"/>
                    <wp:lineTo x="4481" y="3176"/>
                    <wp:lineTo x="4481" y="5082"/>
                    <wp:lineTo x="2091" y="10165"/>
                    <wp:lineTo x="0" y="11435"/>
                    <wp:lineTo x="0" y="18741"/>
                    <wp:lineTo x="4183" y="21282"/>
                    <wp:lineTo x="4481" y="21282"/>
                    <wp:lineTo x="17029" y="21282"/>
                    <wp:lineTo x="21212" y="18741"/>
                    <wp:lineTo x="21212" y="11435"/>
                    <wp:lineTo x="19120" y="10165"/>
                    <wp:lineTo x="16730" y="5082"/>
                    <wp:lineTo x="17029" y="3812"/>
                    <wp:lineTo x="15834" y="2224"/>
                    <wp:lineTo x="11651" y="0"/>
                    <wp:lineTo x="9560" y="0"/>
                  </wp:wrapPolygon>
                </wp:wrapThrough>
                <wp:docPr id="78" name="Picture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1004px-Logo-hcmut.svg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7315" cy="1295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1" allowOverlap="1" wp14:anchorId="00A8F2AD" wp14:editId="7215551B">
                    <wp:simplePos x="0" y="0"/>
                    <wp:positionH relativeFrom="column">
                      <wp:posOffset>1809115</wp:posOffset>
                    </wp:positionH>
                    <wp:positionV relativeFrom="paragraph">
                      <wp:posOffset>2216785</wp:posOffset>
                    </wp:positionV>
                    <wp:extent cx="4243070" cy="0"/>
                    <wp:effectExtent l="0" t="19050" r="24130" b="19050"/>
                    <wp:wrapNone/>
                    <wp:docPr id="28" name="Straight Connector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424307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EBE8B8F" id="Straight Connector 28" o:spid="_x0000_s1026" style="position:absolute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45pt,174.55pt" to="476.55pt,17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" strokecolor="white [3212]" strokeweight="2.25pt">
                    <v:stroke joinstyle="miter"/>
                  </v:line>
                </w:pict>
              </mc:Fallback>
            </mc:AlternateContent>
          </w:r>
          <w:r>
            <w:br w:type="page"/>
          </w:r>
        </w:p>
      </w:sdtContent>
    </w:sdt>
    <w:p w14:paraId="5DE6566E" w14:textId="1A7B15C9" w:rsidR="00C4639D" w:rsidRDefault="00D00D3F" w:rsidP="00C71875">
      <w:pPr>
        <w:jc w:val="both"/>
        <w:rPr>
          <w:b/>
          <w:bCs/>
          <w:i/>
          <w:iCs/>
        </w:rPr>
      </w:pPr>
      <w:r w:rsidRPr="00D00D3F">
        <w:rPr>
          <w:b/>
          <w:bCs/>
          <w:i/>
          <w:iCs/>
        </w:rPr>
        <w:lastRenderedPageBreak/>
        <w:t xml:space="preserve">1/ </w:t>
      </w:r>
      <w:r w:rsidR="00C71875" w:rsidRPr="00C71875">
        <w:rPr>
          <w:b/>
          <w:bCs/>
          <w:i/>
          <w:iCs/>
        </w:rPr>
        <w:t>What is the IP address of your host? What is the IP address of the destination</w:t>
      </w:r>
      <w:r w:rsidR="00C71875">
        <w:rPr>
          <w:b/>
          <w:bCs/>
          <w:i/>
          <w:iCs/>
        </w:rPr>
        <w:t xml:space="preserve"> </w:t>
      </w:r>
      <w:r w:rsidR="00C71875" w:rsidRPr="00C71875">
        <w:rPr>
          <w:b/>
          <w:bCs/>
          <w:i/>
          <w:iCs/>
        </w:rPr>
        <w:t>host?</w:t>
      </w:r>
    </w:p>
    <w:p w14:paraId="74C7F32A" w14:textId="77777777" w:rsidR="00C71875" w:rsidRDefault="00C71875" w:rsidP="00C71875">
      <w:pPr>
        <w:jc w:val="both"/>
      </w:pPr>
      <w:r>
        <w:t xml:space="preserve">Answer: </w:t>
      </w:r>
      <w:r>
        <w:t>The IP address of my host is 192.168.1.101. The IP address of the destination</w:t>
      </w:r>
    </w:p>
    <w:p w14:paraId="4F4B896F" w14:textId="35C88BA5" w:rsidR="00C71875" w:rsidRDefault="00C71875" w:rsidP="00C71875">
      <w:pPr>
        <w:jc w:val="both"/>
      </w:pPr>
      <w:r>
        <w:t>host is 143.89.14.34.</w:t>
      </w:r>
    </w:p>
    <w:p w14:paraId="71E3DA8B" w14:textId="69A1F64E" w:rsidR="00C71875" w:rsidRDefault="00C71875" w:rsidP="00D00D3F">
      <w:pPr>
        <w:jc w:val="both"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39BB97E6" wp14:editId="3442AC50">
            <wp:simplePos x="0" y="0"/>
            <wp:positionH relativeFrom="margin">
              <wp:align>left</wp:align>
            </wp:positionH>
            <wp:positionV relativeFrom="paragraph">
              <wp:posOffset>292009</wp:posOffset>
            </wp:positionV>
            <wp:extent cx="5428372" cy="2037352"/>
            <wp:effectExtent l="0" t="0" r="127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372" cy="2037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73057A" w14:textId="4256E7CA" w:rsidR="00C71875" w:rsidRPr="00C71875" w:rsidRDefault="00C71875" w:rsidP="00C71875"/>
    <w:p w14:paraId="1B0702F5" w14:textId="77092AEC" w:rsidR="00C71875" w:rsidRPr="00C71875" w:rsidRDefault="00C71875" w:rsidP="00C71875"/>
    <w:p w14:paraId="35C0893C" w14:textId="5FA647AF" w:rsidR="00C71875" w:rsidRPr="00C71875" w:rsidRDefault="00C71875" w:rsidP="00C71875">
      <w:pPr>
        <w:tabs>
          <w:tab w:val="left" w:pos="1440"/>
        </w:tabs>
        <w:rPr>
          <w:b/>
          <w:bCs/>
          <w:i/>
          <w:iCs/>
        </w:rPr>
      </w:pPr>
      <w:r w:rsidRPr="00C71875">
        <w:rPr>
          <w:b/>
          <w:bCs/>
          <w:i/>
          <w:iCs/>
        </w:rPr>
        <w:t xml:space="preserve">2/ </w:t>
      </w:r>
      <w:r w:rsidRPr="00C71875">
        <w:rPr>
          <w:b/>
          <w:bCs/>
          <w:i/>
          <w:iCs/>
        </w:rPr>
        <w:t>Why is it that an ICMP packet does not have source and destination port</w:t>
      </w:r>
      <w:r w:rsidRPr="00C71875">
        <w:rPr>
          <w:b/>
          <w:bCs/>
          <w:i/>
          <w:iCs/>
        </w:rPr>
        <w:t xml:space="preserve"> </w:t>
      </w:r>
      <w:r w:rsidRPr="00C71875">
        <w:rPr>
          <w:b/>
          <w:bCs/>
          <w:i/>
          <w:iCs/>
        </w:rPr>
        <w:t>numbers?</w:t>
      </w:r>
    </w:p>
    <w:p w14:paraId="2BD9D251" w14:textId="77777777" w:rsidR="00C71875" w:rsidRDefault="00C71875" w:rsidP="00C71875">
      <w:r>
        <w:t xml:space="preserve">Answer: </w:t>
      </w:r>
      <w:r>
        <w:t>The ICMP packet does not have source and destination port numbers because</w:t>
      </w:r>
    </w:p>
    <w:p w14:paraId="3EDEFB71" w14:textId="43AE1166" w:rsidR="00C71875" w:rsidRDefault="00C71875" w:rsidP="00C71875">
      <w:r>
        <w:t>it was designed to communicate network-layer information between hosts and</w:t>
      </w:r>
      <w:r>
        <w:t xml:space="preserve"> </w:t>
      </w:r>
      <w:r>
        <w:t>routers, not between application layer processes.</w:t>
      </w:r>
      <w:r>
        <w:t xml:space="preserve"> Instead it uses the type and code message to specify the message received. The network decodes all ICMP messages so port numbers are unnecessary. </w:t>
      </w:r>
    </w:p>
    <w:p w14:paraId="7297C7AB" w14:textId="1BA5B234" w:rsidR="00C71875" w:rsidRPr="00C71875" w:rsidRDefault="00C71875" w:rsidP="00C71875"/>
    <w:p w14:paraId="209188D5" w14:textId="3EB22AFD" w:rsidR="00C71875" w:rsidRPr="00C71875" w:rsidRDefault="00C71875" w:rsidP="00C71875">
      <w:r>
        <w:rPr>
          <w:noProof/>
        </w:rPr>
        <w:drawing>
          <wp:anchor distT="0" distB="0" distL="114300" distR="114300" simplePos="0" relativeHeight="251667968" behindDoc="0" locked="0" layoutInCell="1" allowOverlap="1" wp14:anchorId="33C3E33A" wp14:editId="2C61BB51">
            <wp:simplePos x="0" y="0"/>
            <wp:positionH relativeFrom="column">
              <wp:posOffset>-5443</wp:posOffset>
            </wp:positionH>
            <wp:positionV relativeFrom="paragraph">
              <wp:posOffset>228600</wp:posOffset>
            </wp:positionV>
            <wp:extent cx="5423069" cy="2299698"/>
            <wp:effectExtent l="0" t="0" r="6350" b="5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069" cy="2299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B637E3" w14:textId="448AB065" w:rsidR="00C71875" w:rsidRPr="00C71875" w:rsidRDefault="00C71875" w:rsidP="00C71875"/>
    <w:p w14:paraId="179DDD9F" w14:textId="1E4BE8D1" w:rsidR="00C71875" w:rsidRPr="00C71875" w:rsidRDefault="00C71875" w:rsidP="00C71875"/>
    <w:p w14:paraId="612F5B69" w14:textId="70D2C1E7" w:rsidR="00C71875" w:rsidRPr="00C71875" w:rsidRDefault="00C71875" w:rsidP="00C71875"/>
    <w:p w14:paraId="6065B74C" w14:textId="3935CC88" w:rsidR="00C71875" w:rsidRPr="00C71875" w:rsidRDefault="00C71875" w:rsidP="00C71875"/>
    <w:p w14:paraId="5FF442CA" w14:textId="38B320DE" w:rsidR="00C71875" w:rsidRPr="00C71875" w:rsidRDefault="00C71875" w:rsidP="00C71875"/>
    <w:p w14:paraId="4B00A430" w14:textId="72A7A079" w:rsidR="00C71875" w:rsidRPr="00C71875" w:rsidRDefault="00C71875" w:rsidP="00C71875"/>
    <w:p w14:paraId="23C43666" w14:textId="3967A505" w:rsidR="00C71875" w:rsidRPr="00C71875" w:rsidRDefault="00C71875" w:rsidP="00C71875"/>
    <w:p w14:paraId="583292F9" w14:textId="71811E00" w:rsidR="00C71875" w:rsidRPr="00C71875" w:rsidRDefault="00C71875" w:rsidP="00C71875">
      <w:pPr>
        <w:rPr>
          <w:b/>
          <w:bCs/>
          <w:i/>
          <w:iCs/>
        </w:rPr>
      </w:pPr>
      <w:r w:rsidRPr="00C71875">
        <w:rPr>
          <w:b/>
          <w:bCs/>
          <w:i/>
          <w:iCs/>
        </w:rPr>
        <w:lastRenderedPageBreak/>
        <w:t xml:space="preserve">3/ </w:t>
      </w:r>
      <w:r w:rsidRPr="00C71875">
        <w:rPr>
          <w:b/>
          <w:bCs/>
          <w:i/>
          <w:iCs/>
        </w:rPr>
        <w:t>Examine one of the ping request packets sent by your host. What are the ICMP</w:t>
      </w:r>
      <w:r w:rsidRPr="00C71875">
        <w:rPr>
          <w:b/>
          <w:bCs/>
          <w:i/>
          <w:iCs/>
        </w:rPr>
        <w:t xml:space="preserve"> </w:t>
      </w:r>
      <w:r w:rsidRPr="00C71875">
        <w:rPr>
          <w:b/>
          <w:bCs/>
          <w:i/>
          <w:iCs/>
        </w:rPr>
        <w:t>type and code numbers? What other fields does this ICMP packet have? How</w:t>
      </w:r>
      <w:r w:rsidRPr="00C71875">
        <w:rPr>
          <w:b/>
          <w:bCs/>
          <w:i/>
          <w:iCs/>
        </w:rPr>
        <w:t xml:space="preserve"> </w:t>
      </w:r>
      <w:r w:rsidRPr="00C71875">
        <w:rPr>
          <w:b/>
          <w:bCs/>
          <w:i/>
          <w:iCs/>
        </w:rPr>
        <w:t>many bytes are the checksum, sequence number and identifier fields?</w:t>
      </w:r>
    </w:p>
    <w:p w14:paraId="71C15CA4" w14:textId="638E44ED" w:rsidR="00C71875" w:rsidRDefault="00C71875" w:rsidP="00C71875">
      <w:r>
        <w:t xml:space="preserve">Answer: </w:t>
      </w:r>
      <w:r w:rsidR="00B60D3D">
        <w:t>The ICMP type is 8 and the code number is 0. Other fields in this packet are checksum, identifier, sequence number and data field. The checksum, identifier and sequence number are 2 bytes each. The data field is 32 bytes</w:t>
      </w:r>
    </w:p>
    <w:p w14:paraId="5949E3F8" w14:textId="63F71681" w:rsidR="00B60D3D" w:rsidRDefault="00B60D3D" w:rsidP="00C71875">
      <w:r>
        <w:rPr>
          <w:noProof/>
        </w:rPr>
        <w:drawing>
          <wp:anchor distT="0" distB="0" distL="114300" distR="114300" simplePos="0" relativeHeight="251668992" behindDoc="0" locked="0" layoutInCell="1" allowOverlap="1" wp14:anchorId="6D39F690" wp14:editId="1336EDCC">
            <wp:simplePos x="0" y="0"/>
            <wp:positionH relativeFrom="margin">
              <wp:align>left</wp:align>
            </wp:positionH>
            <wp:positionV relativeFrom="paragraph">
              <wp:posOffset>240121</wp:posOffset>
            </wp:positionV>
            <wp:extent cx="5422585" cy="2299493"/>
            <wp:effectExtent l="0" t="0" r="6985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585" cy="2299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274DF9" w14:textId="1328922F" w:rsidR="00B60D3D" w:rsidRPr="00B60D3D" w:rsidRDefault="00B60D3D" w:rsidP="00B60D3D"/>
    <w:p w14:paraId="167CCA47" w14:textId="4C68B7EB" w:rsidR="00B60D3D" w:rsidRPr="00B60D3D" w:rsidRDefault="00B60D3D" w:rsidP="00B60D3D"/>
    <w:p w14:paraId="59781E4C" w14:textId="702F2E89" w:rsidR="00B60D3D" w:rsidRPr="00B60D3D" w:rsidRDefault="00B60D3D" w:rsidP="00B60D3D">
      <w:pPr>
        <w:ind w:firstLine="720"/>
      </w:pPr>
    </w:p>
    <w:p w14:paraId="5D19314F" w14:textId="41DFE4CA" w:rsidR="00B60D3D" w:rsidRPr="00B60D3D" w:rsidRDefault="00B60D3D" w:rsidP="00B60D3D">
      <w:pPr>
        <w:jc w:val="both"/>
        <w:rPr>
          <w:b/>
          <w:bCs/>
          <w:i/>
          <w:iCs/>
        </w:rPr>
      </w:pPr>
      <w:r w:rsidRPr="00B60D3D">
        <w:rPr>
          <w:b/>
          <w:bCs/>
          <w:i/>
          <w:iCs/>
        </w:rPr>
        <w:t xml:space="preserve">4/ </w:t>
      </w:r>
      <w:r w:rsidRPr="00B60D3D">
        <w:rPr>
          <w:b/>
          <w:bCs/>
          <w:i/>
          <w:iCs/>
        </w:rPr>
        <w:t>Examine the corresponding ping reply packet. What are the ICMP type and code</w:t>
      </w:r>
      <w:r w:rsidRPr="00B60D3D">
        <w:rPr>
          <w:b/>
          <w:bCs/>
          <w:i/>
          <w:iCs/>
        </w:rPr>
        <w:t xml:space="preserve"> </w:t>
      </w:r>
      <w:r w:rsidRPr="00B60D3D">
        <w:rPr>
          <w:b/>
          <w:bCs/>
          <w:i/>
          <w:iCs/>
        </w:rPr>
        <w:t>numbers? What other fields does this ICMP packet have? How many bytes are the</w:t>
      </w:r>
      <w:r w:rsidRPr="00B60D3D">
        <w:rPr>
          <w:b/>
          <w:bCs/>
          <w:i/>
          <w:iCs/>
        </w:rPr>
        <w:t xml:space="preserve"> </w:t>
      </w:r>
      <w:r w:rsidRPr="00B60D3D">
        <w:rPr>
          <w:b/>
          <w:bCs/>
          <w:i/>
          <w:iCs/>
        </w:rPr>
        <w:t>checksum, sequence number and identifier fields?</w:t>
      </w:r>
    </w:p>
    <w:p w14:paraId="286A4736" w14:textId="18C701B0" w:rsidR="002E3B78" w:rsidRDefault="00B60D3D" w:rsidP="002E3B78">
      <w:pPr>
        <w:jc w:val="both"/>
      </w:pPr>
      <w:r>
        <w:t xml:space="preserve">Answer: </w:t>
      </w:r>
      <w:r w:rsidR="002E3B78">
        <w:t xml:space="preserve">The ICMP type is </w:t>
      </w:r>
      <w:r w:rsidR="002E3B78">
        <w:t>0</w:t>
      </w:r>
      <w:r w:rsidR="002E3B78">
        <w:t xml:space="preserve"> and the code number is 0. Other fields in this packet are</w:t>
      </w:r>
      <w:r w:rsidR="002E3B78">
        <w:t xml:space="preserve"> </w:t>
      </w:r>
      <w:r w:rsidR="002E3B78">
        <w:t>checksum, identifier, sequence number and data field. The checksum, identifier and sequence number are 2 bytes each. The data field is 32 bytes</w:t>
      </w:r>
      <w:r w:rsidR="002E3B78">
        <w:t xml:space="preserve">. </w:t>
      </w:r>
    </w:p>
    <w:p w14:paraId="2598840C" w14:textId="77777777" w:rsidR="002E3B78" w:rsidRDefault="002E3B78" w:rsidP="002E3B78">
      <w:pPr>
        <w:jc w:val="both"/>
      </w:pPr>
    </w:p>
    <w:p w14:paraId="5EB7E298" w14:textId="103A9F8A" w:rsidR="00B60D3D" w:rsidRDefault="00B60D3D" w:rsidP="00B60D3D"/>
    <w:p w14:paraId="21A58737" w14:textId="69B4316E" w:rsidR="00B60D3D" w:rsidRPr="00B60D3D" w:rsidRDefault="00B60D3D" w:rsidP="00B60D3D"/>
    <w:p w14:paraId="03E98908" w14:textId="313AB413" w:rsidR="00B60D3D" w:rsidRPr="00B60D3D" w:rsidRDefault="00B60D3D" w:rsidP="00B60D3D"/>
    <w:p w14:paraId="341B1146" w14:textId="0D727224" w:rsidR="00B60D3D" w:rsidRPr="00B60D3D" w:rsidRDefault="00B60D3D" w:rsidP="00B60D3D"/>
    <w:p w14:paraId="7A917C08" w14:textId="3A503E83" w:rsidR="00B60D3D" w:rsidRPr="00B60D3D" w:rsidRDefault="00B60D3D" w:rsidP="00B60D3D"/>
    <w:p w14:paraId="337AE7F4" w14:textId="0D21569B" w:rsidR="00B60D3D" w:rsidRPr="00B60D3D" w:rsidRDefault="00B60D3D" w:rsidP="00B60D3D"/>
    <w:p w14:paraId="53043F6A" w14:textId="6501ADCE" w:rsidR="00B60D3D" w:rsidRPr="00B60D3D" w:rsidRDefault="00B60D3D" w:rsidP="00B60D3D"/>
    <w:p w14:paraId="0C75B20C" w14:textId="1A3C33A7" w:rsidR="00B60D3D" w:rsidRPr="00B60D3D" w:rsidRDefault="00B60D3D" w:rsidP="00B60D3D"/>
    <w:p w14:paraId="1296577A" w14:textId="2CA69393" w:rsidR="00B60D3D" w:rsidRPr="00B60D3D" w:rsidRDefault="00B60D3D" w:rsidP="00B60D3D"/>
    <w:p w14:paraId="0D784758" w14:textId="40D93442" w:rsidR="00B60D3D" w:rsidRPr="00B60D3D" w:rsidRDefault="00B60D3D" w:rsidP="00B60D3D"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6A57D5AD" wp14:editId="538178B3">
            <wp:simplePos x="0" y="0"/>
            <wp:positionH relativeFrom="column">
              <wp:posOffset>-21771</wp:posOffset>
            </wp:positionH>
            <wp:positionV relativeFrom="paragraph">
              <wp:posOffset>219710</wp:posOffset>
            </wp:positionV>
            <wp:extent cx="5442699" cy="3173423"/>
            <wp:effectExtent l="0" t="0" r="5715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699" cy="3173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9014DE" w14:textId="670E824B" w:rsidR="00B60D3D" w:rsidRDefault="00B60D3D" w:rsidP="00B60D3D"/>
    <w:p w14:paraId="32A97175" w14:textId="631CECA2" w:rsidR="002E3B78" w:rsidRDefault="002E3B78" w:rsidP="002E3B78">
      <w:pPr>
        <w:jc w:val="both"/>
        <w:rPr>
          <w:b/>
          <w:bCs/>
          <w:i/>
          <w:iCs/>
        </w:rPr>
      </w:pPr>
      <w:r w:rsidRPr="002E3B78">
        <w:rPr>
          <w:b/>
          <w:bCs/>
          <w:i/>
          <w:iCs/>
        </w:rPr>
        <w:t xml:space="preserve">5/ </w:t>
      </w:r>
      <w:r w:rsidRPr="002E3B78">
        <w:rPr>
          <w:b/>
          <w:bCs/>
          <w:i/>
          <w:iCs/>
        </w:rPr>
        <w:t>What is the IP address of your host? What is the IP address of the target</w:t>
      </w:r>
      <w:r w:rsidRPr="002E3B78">
        <w:rPr>
          <w:b/>
          <w:bCs/>
          <w:i/>
          <w:iCs/>
        </w:rPr>
        <w:t xml:space="preserve"> </w:t>
      </w:r>
      <w:r w:rsidRPr="002E3B78">
        <w:rPr>
          <w:b/>
          <w:bCs/>
          <w:i/>
          <w:iCs/>
        </w:rPr>
        <w:t>destination host?</w:t>
      </w:r>
    </w:p>
    <w:p w14:paraId="6A01EEFF" w14:textId="77777777" w:rsidR="002E3B78" w:rsidRDefault="002E3B78" w:rsidP="002E3B78">
      <w:pPr>
        <w:jc w:val="both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3852E5FA" wp14:editId="00D1C57F">
            <wp:simplePos x="0" y="0"/>
            <wp:positionH relativeFrom="margin">
              <wp:align>left</wp:align>
            </wp:positionH>
            <wp:positionV relativeFrom="paragraph">
              <wp:posOffset>377915</wp:posOffset>
            </wp:positionV>
            <wp:extent cx="5361940" cy="244411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444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Answer: </w:t>
      </w:r>
      <w:r>
        <w:t>The IP address of my host is 192.168.1.101. The IP address of the destination</w:t>
      </w:r>
    </w:p>
    <w:p w14:paraId="67AEF830" w14:textId="2B269405" w:rsidR="002E3B78" w:rsidRDefault="002E3B78" w:rsidP="002E3B78">
      <w:pPr>
        <w:jc w:val="both"/>
      </w:pPr>
      <w:r>
        <w:t>host is 138.96.146.2.</w:t>
      </w:r>
    </w:p>
    <w:p w14:paraId="0209411D" w14:textId="381398FA" w:rsidR="002E3B78" w:rsidRPr="002E3B78" w:rsidRDefault="002E3B78" w:rsidP="002E3B78"/>
    <w:p w14:paraId="62E08570" w14:textId="5A6C09A1" w:rsidR="002E3B78" w:rsidRPr="002E3B78" w:rsidRDefault="002E3B78" w:rsidP="002E3B78"/>
    <w:p w14:paraId="7DBA4D8F" w14:textId="6F3E729D" w:rsidR="002E3B78" w:rsidRPr="002E3B78" w:rsidRDefault="002E3B78" w:rsidP="002E3B78"/>
    <w:p w14:paraId="49BFE10D" w14:textId="61299ED7" w:rsidR="002E3B78" w:rsidRPr="002E3B78" w:rsidRDefault="002E3B78" w:rsidP="002E3B78"/>
    <w:p w14:paraId="14BF8642" w14:textId="5711B1A7" w:rsidR="002E3B78" w:rsidRDefault="002E3B78" w:rsidP="002E3B78">
      <w:pPr>
        <w:ind w:firstLine="720"/>
      </w:pPr>
    </w:p>
    <w:p w14:paraId="5CD92916" w14:textId="120A0D88" w:rsidR="002E3B78" w:rsidRDefault="002E3B78" w:rsidP="002E3B78">
      <w:pPr>
        <w:ind w:firstLine="720"/>
      </w:pPr>
    </w:p>
    <w:p w14:paraId="26B5DA66" w14:textId="2988332D" w:rsidR="002E3B78" w:rsidRDefault="002E3B78" w:rsidP="002E3B78">
      <w:pPr>
        <w:ind w:firstLine="720"/>
      </w:pPr>
    </w:p>
    <w:p w14:paraId="10C3D0D5" w14:textId="77777777" w:rsidR="002E3B78" w:rsidRPr="002E3B78" w:rsidRDefault="002E3B78" w:rsidP="002E3B78">
      <w:pPr>
        <w:ind w:firstLine="720"/>
      </w:pPr>
    </w:p>
    <w:p w14:paraId="79CE64FF" w14:textId="7E057A0D" w:rsidR="002E3B78" w:rsidRPr="002E3B78" w:rsidRDefault="002E3B78" w:rsidP="002E3B78"/>
    <w:p w14:paraId="332848D3" w14:textId="0586BBFB" w:rsidR="002E3B78" w:rsidRDefault="002E3B78" w:rsidP="002E3B78">
      <w:pPr>
        <w:jc w:val="both"/>
        <w:rPr>
          <w:b/>
          <w:bCs/>
          <w:i/>
          <w:iCs/>
        </w:rPr>
      </w:pPr>
      <w:r w:rsidRPr="002E3B78">
        <w:rPr>
          <w:b/>
          <w:bCs/>
          <w:i/>
          <w:iCs/>
        </w:rPr>
        <w:t xml:space="preserve">6/ </w:t>
      </w:r>
      <w:r w:rsidRPr="002E3B78">
        <w:rPr>
          <w:b/>
          <w:bCs/>
          <w:i/>
          <w:iCs/>
        </w:rPr>
        <w:t>If ICMP sent UDP packets instead (as in Unix/Linux), would the IP protocol</w:t>
      </w:r>
      <w:r w:rsidRPr="002E3B78">
        <w:rPr>
          <w:b/>
          <w:bCs/>
          <w:i/>
          <w:iCs/>
        </w:rPr>
        <w:t xml:space="preserve"> </w:t>
      </w:r>
      <w:r w:rsidRPr="002E3B78">
        <w:rPr>
          <w:b/>
          <w:bCs/>
          <w:i/>
          <w:iCs/>
        </w:rPr>
        <w:t>number still be 01 for the probe packets? If not, what would it be?</w:t>
      </w:r>
    </w:p>
    <w:p w14:paraId="1CE6455B" w14:textId="1E4448E0" w:rsidR="002E3B78" w:rsidRDefault="002E3B78" w:rsidP="002E3B78">
      <w:pPr>
        <w:jc w:val="both"/>
      </w:pPr>
      <w:r>
        <w:t xml:space="preserve">Answer: </w:t>
      </w:r>
      <w:r w:rsidRPr="002E3B78">
        <w:t>It would actually be different if ICMP sent UDP packets. Instead of 01 it would be switched to 0X11.</w:t>
      </w:r>
    </w:p>
    <w:p w14:paraId="3CAC7D56" w14:textId="40511C6A" w:rsidR="002E3B78" w:rsidRDefault="002E3B78" w:rsidP="002E3B78">
      <w:pPr>
        <w:jc w:val="both"/>
      </w:pPr>
    </w:p>
    <w:p w14:paraId="02BBF5FD" w14:textId="3D47C5A9" w:rsidR="002E3B78" w:rsidRPr="002E3B78" w:rsidRDefault="002E3B78" w:rsidP="002E3B78">
      <w:pPr>
        <w:jc w:val="both"/>
        <w:rPr>
          <w:b/>
          <w:bCs/>
          <w:i/>
          <w:iCs/>
        </w:rPr>
      </w:pPr>
      <w:r w:rsidRPr="002E3B78">
        <w:rPr>
          <w:b/>
          <w:bCs/>
          <w:i/>
          <w:iCs/>
        </w:rPr>
        <w:t xml:space="preserve">7/ </w:t>
      </w:r>
      <w:r w:rsidRPr="002E3B78">
        <w:rPr>
          <w:b/>
          <w:bCs/>
          <w:i/>
          <w:iCs/>
        </w:rPr>
        <w:t>Examine the ICMP echo packet in your screenshot. Is this different from the</w:t>
      </w:r>
      <w:r w:rsidRPr="002E3B78">
        <w:rPr>
          <w:b/>
          <w:bCs/>
          <w:i/>
          <w:iCs/>
        </w:rPr>
        <w:t xml:space="preserve"> </w:t>
      </w:r>
      <w:r w:rsidRPr="002E3B78">
        <w:rPr>
          <w:b/>
          <w:bCs/>
          <w:i/>
          <w:iCs/>
        </w:rPr>
        <w:t>ICMP ping query packets in the first half of this lab? If yes, how so?</w:t>
      </w:r>
    </w:p>
    <w:p w14:paraId="2F790624" w14:textId="648D2F15" w:rsidR="002E3B78" w:rsidRDefault="002E3B78" w:rsidP="002E3B78">
      <w:r w:rsidRPr="002E3B78">
        <w:drawing>
          <wp:anchor distT="0" distB="0" distL="114300" distR="114300" simplePos="0" relativeHeight="251672064" behindDoc="0" locked="0" layoutInCell="1" allowOverlap="1" wp14:anchorId="4EA89494" wp14:editId="1754285A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486400" cy="261493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Answer: </w:t>
      </w:r>
      <w:r w:rsidRPr="002E3B78">
        <w:t>The echo packets have the same ones as the ping query.</w:t>
      </w:r>
    </w:p>
    <w:p w14:paraId="47B753D9" w14:textId="75449ECE" w:rsidR="002E3B78" w:rsidRPr="002E3B78" w:rsidRDefault="002E3B78" w:rsidP="002E3B78"/>
    <w:p w14:paraId="4007FE94" w14:textId="0DBE3EEC" w:rsidR="002E3B78" w:rsidRPr="002E3B78" w:rsidRDefault="002E3B78" w:rsidP="002E3B78"/>
    <w:p w14:paraId="56809E54" w14:textId="1F46D801" w:rsidR="002E3B78" w:rsidRPr="002E3B78" w:rsidRDefault="002E3B78" w:rsidP="002E3B78"/>
    <w:p w14:paraId="7BD96FE2" w14:textId="6454041D" w:rsidR="002E3B78" w:rsidRPr="002E3B78" w:rsidRDefault="002E3B78" w:rsidP="002E3B78">
      <w:pPr>
        <w:rPr>
          <w:b/>
          <w:bCs/>
          <w:i/>
          <w:iCs/>
        </w:rPr>
      </w:pPr>
      <w:r w:rsidRPr="002E3B78">
        <w:rPr>
          <w:b/>
          <w:bCs/>
          <w:i/>
          <w:iCs/>
        </w:rPr>
        <w:t xml:space="preserve">8/ </w:t>
      </w:r>
      <w:r w:rsidRPr="002E3B78">
        <w:rPr>
          <w:b/>
          <w:bCs/>
          <w:i/>
          <w:iCs/>
        </w:rPr>
        <w:t>Examine the ICMP error packet in your screenshot. It has more fields than the</w:t>
      </w:r>
      <w:r w:rsidRPr="002E3B78">
        <w:rPr>
          <w:b/>
          <w:bCs/>
          <w:i/>
          <w:iCs/>
        </w:rPr>
        <w:t xml:space="preserve"> </w:t>
      </w:r>
      <w:r w:rsidRPr="002E3B78">
        <w:rPr>
          <w:b/>
          <w:bCs/>
          <w:i/>
          <w:iCs/>
        </w:rPr>
        <w:t>ICMP echo packet. What is included in those fields?</w:t>
      </w:r>
    </w:p>
    <w:p w14:paraId="039667EB" w14:textId="66B8B346" w:rsidR="002E3B78" w:rsidRDefault="002E3B78" w:rsidP="002E3B78">
      <w:r>
        <w:t xml:space="preserve">Answer: </w:t>
      </w:r>
      <w:r w:rsidR="00495195" w:rsidRPr="00495195">
        <w:t>The ICMP error packet is not the same as the ping query packets</w:t>
      </w:r>
      <w:r w:rsidR="00495195">
        <w:t>. It has t</w:t>
      </w:r>
      <w:r w:rsidR="00495195" w:rsidRPr="00495195">
        <w:t>he IP header and the first 8 bytes of the original ICMP packet.</w:t>
      </w:r>
    </w:p>
    <w:p w14:paraId="01D525DB" w14:textId="65AC116F" w:rsidR="00495195" w:rsidRPr="002E3B78" w:rsidRDefault="00495195" w:rsidP="002E3B78">
      <w:r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22FAF4B7" wp14:editId="268E27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92862" cy="3318601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62" cy="3318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456515" w14:textId="4043BABC" w:rsidR="002E3B78" w:rsidRPr="002E3B78" w:rsidRDefault="002E3B78" w:rsidP="002E3B78"/>
    <w:p w14:paraId="015F8B8D" w14:textId="49795E1D" w:rsidR="002E3B78" w:rsidRPr="002E3B78" w:rsidRDefault="002E3B78" w:rsidP="002E3B78"/>
    <w:p w14:paraId="501C59B9" w14:textId="0194BD41" w:rsidR="002E3B78" w:rsidRPr="00495195" w:rsidRDefault="00495195" w:rsidP="00495195">
      <w:pPr>
        <w:jc w:val="both"/>
        <w:rPr>
          <w:b/>
          <w:bCs/>
          <w:i/>
          <w:iCs/>
        </w:rPr>
      </w:pPr>
      <w:r w:rsidRPr="00495195">
        <w:rPr>
          <w:b/>
          <w:bCs/>
          <w:i/>
          <w:iCs/>
        </w:rPr>
        <w:t xml:space="preserve">9/ </w:t>
      </w:r>
      <w:r w:rsidRPr="00495195">
        <w:rPr>
          <w:b/>
          <w:bCs/>
          <w:i/>
          <w:iCs/>
        </w:rPr>
        <w:t>Examine the last three ICMP packets received by the source host. How are these</w:t>
      </w:r>
      <w:r w:rsidRPr="00495195">
        <w:rPr>
          <w:b/>
          <w:bCs/>
          <w:i/>
          <w:iCs/>
        </w:rPr>
        <w:t xml:space="preserve"> </w:t>
      </w:r>
      <w:r w:rsidRPr="00495195">
        <w:rPr>
          <w:b/>
          <w:bCs/>
          <w:i/>
          <w:iCs/>
        </w:rPr>
        <w:t>packets different from the ICMP error packets? Why are they different?</w:t>
      </w:r>
    </w:p>
    <w:p w14:paraId="3BA00E7F" w14:textId="334EDD8C" w:rsidR="002E3B78" w:rsidRDefault="00495195" w:rsidP="002E3B78">
      <w:r>
        <w:t xml:space="preserve">Answer: </w:t>
      </w:r>
      <w:r w:rsidRPr="00495195">
        <w:t>Instead of being type 11, the last three packets are all type 0. They are different because they have all arrived before the T</w:t>
      </w:r>
      <w:r>
        <w:t>T</w:t>
      </w:r>
      <w:r w:rsidRPr="00495195">
        <w:t>L expires.</w:t>
      </w:r>
    </w:p>
    <w:p w14:paraId="104BE721" w14:textId="77777777" w:rsidR="00495195" w:rsidRDefault="00495195" w:rsidP="002E3B78"/>
    <w:p w14:paraId="4AEE8706" w14:textId="77777777" w:rsidR="00495195" w:rsidRDefault="00495195" w:rsidP="00495195">
      <w:r>
        <w:t>ICMP packet sent by the host:</w:t>
      </w:r>
    </w:p>
    <w:p w14:paraId="040ACBAF" w14:textId="20ECB716" w:rsidR="00495195" w:rsidRDefault="00495195" w:rsidP="002E3B78">
      <w:r>
        <w:rPr>
          <w:noProof/>
        </w:rPr>
        <w:drawing>
          <wp:anchor distT="0" distB="0" distL="114300" distR="114300" simplePos="0" relativeHeight="251674112" behindDoc="0" locked="0" layoutInCell="1" allowOverlap="1" wp14:anchorId="1C6251E7" wp14:editId="7C85161C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308890" cy="1801495"/>
            <wp:effectExtent l="0" t="0" r="6350" b="825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890" cy="180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48F9ED" w14:textId="5FA8EA9D" w:rsidR="00495195" w:rsidRDefault="00495195" w:rsidP="002E3B78"/>
    <w:p w14:paraId="6E3D69FD" w14:textId="451810C3" w:rsidR="00495195" w:rsidRDefault="00495195" w:rsidP="002E3B78"/>
    <w:p w14:paraId="4747DA70" w14:textId="2A93CD1C" w:rsidR="00495195" w:rsidRDefault="00495195" w:rsidP="002E3B78"/>
    <w:p w14:paraId="03307D86" w14:textId="764C22B1" w:rsidR="00495195" w:rsidRDefault="00495195" w:rsidP="002E3B78"/>
    <w:p w14:paraId="61DBD62A" w14:textId="49B3EF63" w:rsidR="00495195" w:rsidRDefault="00495195" w:rsidP="002E3B78"/>
    <w:p w14:paraId="16F3728C" w14:textId="147E2693" w:rsidR="00495195" w:rsidRDefault="00495195" w:rsidP="002E3B78"/>
    <w:p w14:paraId="469A9458" w14:textId="2AB46655" w:rsidR="00495195" w:rsidRDefault="00495195" w:rsidP="002E3B78"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492C6BCE" wp14:editId="4719CE73">
            <wp:simplePos x="0" y="0"/>
            <wp:positionH relativeFrom="margin">
              <wp:align>left</wp:align>
            </wp:positionH>
            <wp:positionV relativeFrom="paragraph">
              <wp:posOffset>250371</wp:posOffset>
            </wp:positionV>
            <wp:extent cx="5374152" cy="2152364"/>
            <wp:effectExtent l="0" t="0" r="0" b="63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152" cy="2152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ICMP error packet:</w:t>
      </w:r>
    </w:p>
    <w:p w14:paraId="65C691AF" w14:textId="0DCFD95E" w:rsidR="00495195" w:rsidRPr="00495195" w:rsidRDefault="00495195" w:rsidP="00495195"/>
    <w:p w14:paraId="79D2A91C" w14:textId="21AE9FB2" w:rsidR="00495195" w:rsidRPr="00495195" w:rsidRDefault="00495195" w:rsidP="00495195"/>
    <w:p w14:paraId="43312157" w14:textId="4ED8F0DA" w:rsidR="00495195" w:rsidRPr="00495195" w:rsidRDefault="00495195" w:rsidP="00495195"/>
    <w:p w14:paraId="739CCAC3" w14:textId="611B866F" w:rsidR="00495195" w:rsidRPr="00495195" w:rsidRDefault="00495195" w:rsidP="00495195"/>
    <w:p w14:paraId="78014A3B" w14:textId="22F6CCE2" w:rsidR="00495195" w:rsidRPr="00495195" w:rsidRDefault="00495195" w:rsidP="00495195">
      <w:pPr>
        <w:jc w:val="both"/>
        <w:rPr>
          <w:b/>
          <w:bCs/>
          <w:i/>
          <w:iCs/>
        </w:rPr>
      </w:pPr>
      <w:r w:rsidRPr="00495195">
        <w:rPr>
          <w:b/>
          <w:bCs/>
          <w:i/>
          <w:iCs/>
        </w:rPr>
        <w:t xml:space="preserve">10/ </w:t>
      </w:r>
      <w:r w:rsidRPr="00495195">
        <w:rPr>
          <w:b/>
          <w:bCs/>
          <w:i/>
          <w:iCs/>
        </w:rPr>
        <w:t>Within the tracert measurements, is there a link whose delay is significantly</w:t>
      </w:r>
      <w:r w:rsidRPr="00495195">
        <w:rPr>
          <w:b/>
          <w:bCs/>
          <w:i/>
          <w:iCs/>
        </w:rPr>
        <w:t xml:space="preserve"> </w:t>
      </w:r>
      <w:r w:rsidRPr="00495195">
        <w:rPr>
          <w:b/>
          <w:bCs/>
          <w:i/>
          <w:iCs/>
        </w:rPr>
        <w:t>longer than others? Refer to the screenshot in Figure 4, is there a link whose</w:t>
      </w:r>
      <w:r w:rsidRPr="00495195">
        <w:rPr>
          <w:b/>
          <w:bCs/>
          <w:i/>
          <w:iCs/>
        </w:rPr>
        <w:t xml:space="preserve"> </w:t>
      </w:r>
      <w:r w:rsidRPr="00495195">
        <w:rPr>
          <w:b/>
          <w:bCs/>
          <w:i/>
          <w:iCs/>
        </w:rPr>
        <w:t>delay is significantly longer than others? On the basis of the router names, can</w:t>
      </w:r>
      <w:r w:rsidRPr="00495195">
        <w:rPr>
          <w:b/>
          <w:bCs/>
          <w:i/>
          <w:iCs/>
        </w:rPr>
        <w:t xml:space="preserve"> </w:t>
      </w:r>
      <w:r w:rsidRPr="00495195">
        <w:rPr>
          <w:b/>
          <w:bCs/>
          <w:i/>
          <w:iCs/>
        </w:rPr>
        <w:t>you guess the location of the two routers on the end of this link?</w:t>
      </w:r>
    </w:p>
    <w:p w14:paraId="0FEEB335" w14:textId="39B3EE52" w:rsidR="00495195" w:rsidRPr="00495195" w:rsidRDefault="00495195" w:rsidP="008E09A5">
      <w:pPr>
        <w:jc w:val="both"/>
      </w:pPr>
      <w:r>
        <w:t xml:space="preserve">Answer: </w:t>
      </w:r>
      <w:r w:rsidR="008E09A5">
        <w:t xml:space="preserve">There is a link between steps </w:t>
      </w:r>
      <w:r w:rsidR="008E09A5">
        <w:t>9</w:t>
      </w:r>
      <w:r w:rsidR="008E09A5">
        <w:t xml:space="preserve"> and 1</w:t>
      </w:r>
      <w:r w:rsidR="008E09A5">
        <w:t>0</w:t>
      </w:r>
      <w:r w:rsidR="008E09A5">
        <w:t xml:space="preserve"> that has a significantly longer delay.</w:t>
      </w:r>
      <w:r w:rsidR="008E09A5">
        <w:t xml:space="preserve"> The location of the link is from New York City to </w:t>
      </w:r>
      <w:proofErr w:type="spellStart"/>
      <w:r w:rsidR="008E09A5">
        <w:t>Pastourelle</w:t>
      </w:r>
      <w:proofErr w:type="spellEnd"/>
      <w:r w:rsidR="008E09A5">
        <w:t xml:space="preserve">, France. </w:t>
      </w:r>
    </w:p>
    <w:p w14:paraId="4CF386B3" w14:textId="46CA8938" w:rsidR="00495195" w:rsidRPr="00495195" w:rsidRDefault="00495195" w:rsidP="00495195"/>
    <w:p w14:paraId="09F73732" w14:textId="330E1B6B" w:rsidR="00495195" w:rsidRPr="00495195" w:rsidRDefault="00495195" w:rsidP="00495195"/>
    <w:p w14:paraId="526D6A9E" w14:textId="51B3894C" w:rsidR="00495195" w:rsidRPr="00495195" w:rsidRDefault="00495195" w:rsidP="00495195"/>
    <w:p w14:paraId="79A8EE28" w14:textId="42048ED6" w:rsidR="00495195" w:rsidRPr="00495195" w:rsidRDefault="008E09A5" w:rsidP="00495195">
      <w:r>
        <w:rPr>
          <w:noProof/>
        </w:rPr>
        <w:drawing>
          <wp:anchor distT="0" distB="0" distL="114300" distR="114300" simplePos="0" relativeHeight="251676160" behindDoc="0" locked="0" layoutInCell="1" allowOverlap="1" wp14:anchorId="6C35733A" wp14:editId="515C8C1A">
            <wp:simplePos x="0" y="0"/>
            <wp:positionH relativeFrom="column">
              <wp:posOffset>0</wp:posOffset>
            </wp:positionH>
            <wp:positionV relativeFrom="paragraph">
              <wp:posOffset>-363</wp:posOffset>
            </wp:positionV>
            <wp:extent cx="5417609" cy="2840899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609" cy="28408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A36669" w14:textId="4B9CA9BE" w:rsidR="00495195" w:rsidRPr="00495195" w:rsidRDefault="00495195" w:rsidP="00495195"/>
    <w:p w14:paraId="5428C63F" w14:textId="3B4A5221" w:rsidR="00495195" w:rsidRPr="00495195" w:rsidRDefault="00495195" w:rsidP="00495195"/>
    <w:p w14:paraId="2D3D7D67" w14:textId="77777777" w:rsidR="00495195" w:rsidRPr="00495195" w:rsidRDefault="00495195" w:rsidP="00495195"/>
    <w:sectPr w:rsidR="00495195" w:rsidRPr="00495195">
      <w:headerReference w:type="default" r:id="rId20"/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FDEABA" w14:textId="77777777" w:rsidR="00F46EC7" w:rsidRDefault="00F46EC7">
      <w:r>
        <w:separator/>
      </w:r>
    </w:p>
  </w:endnote>
  <w:endnote w:type="continuationSeparator" w:id="0">
    <w:p w14:paraId="6E68893B" w14:textId="77777777" w:rsidR="00F46EC7" w:rsidRDefault="00F46E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Antiqua-Bold">
    <w:altName w:val="Times New Roman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Fallback">
    <w:altName w:val="MS Gothic"/>
    <w:charset w:val="80"/>
    <w:family w:val="auto"/>
    <w:pitch w:val="variable"/>
  </w:font>
  <w:font w:name="Lohit Hindi">
    <w:altName w:val="MS Gothic"/>
    <w:charset w:val="8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jaVu Sans">
    <w:altName w:val="Times New Roman"/>
    <w:charset w:val="00"/>
    <w:family w:val="swiss"/>
    <w:pitch w:val="variable"/>
    <w:sig w:usb0="00000000" w:usb1="D200FDFF" w:usb2="0A042029" w:usb3="00000000" w:csb0="800001FF" w:csb1="00000000"/>
  </w:font>
  <w:font w:name="VNI-Times">
    <w:altName w:val="Calibri"/>
    <w:charset w:val="00"/>
    <w:family w:val="auto"/>
    <w:pitch w:val="variable"/>
    <w:sig w:usb0="00000007" w:usb1="00000000" w:usb2="00000000" w:usb3="00000000" w:csb0="0000001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328831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304B0A" w14:textId="284EBFC0" w:rsidR="00604B30" w:rsidRDefault="00604B3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001A13B" w14:textId="0A651B63" w:rsidR="00C4639D" w:rsidRPr="00604B30" w:rsidRDefault="00604B30">
    <w:pPr>
      <w:pStyle w:val="Footer"/>
      <w:rPr>
        <w:color w:val="BFBFBF" w:themeColor="background1" w:themeShade="BF"/>
      </w:rPr>
    </w:pPr>
    <w:r>
      <w:rPr>
        <w:color w:val="BFBFBF" w:themeColor="background1" w:themeShade="BF"/>
      </w:rPr>
      <w:t>Computer Networks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8536CB" w14:textId="77777777" w:rsidR="00F46EC7" w:rsidRDefault="00F46EC7">
      <w:r>
        <w:separator/>
      </w:r>
    </w:p>
  </w:footnote>
  <w:footnote w:type="continuationSeparator" w:id="0">
    <w:p w14:paraId="7A78723C" w14:textId="77777777" w:rsidR="00F46EC7" w:rsidRDefault="00F46E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BC84AA" w14:textId="3500ED6A" w:rsidR="00A330E5" w:rsidRDefault="00E841D5">
    <w:pPr>
      <w:pStyle w:val="Header"/>
      <w:rPr>
        <w:sz w:val="22"/>
        <w:szCs w:val="22"/>
      </w:rPr>
    </w:pPr>
    <w:r>
      <w:rPr>
        <w:noProof/>
      </w:rPr>
      <w:drawing>
        <wp:anchor distT="0" distB="0" distL="114935" distR="114935" simplePos="0" relativeHeight="251657216" behindDoc="1" locked="0" layoutInCell="1" allowOverlap="1" wp14:anchorId="274D4F39" wp14:editId="15CB5823">
          <wp:simplePos x="0" y="0"/>
          <wp:positionH relativeFrom="column">
            <wp:posOffset>-62865</wp:posOffset>
          </wp:positionH>
          <wp:positionV relativeFrom="paragraph">
            <wp:posOffset>-226060</wp:posOffset>
          </wp:positionV>
          <wp:extent cx="507365" cy="507365"/>
          <wp:effectExtent l="0" t="0" r="0" b="0"/>
          <wp:wrapNone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7365" cy="50736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BE5002B" wp14:editId="161234EF">
              <wp:simplePos x="0" y="0"/>
              <wp:positionH relativeFrom="column">
                <wp:posOffset>571500</wp:posOffset>
              </wp:positionH>
              <wp:positionV relativeFrom="paragraph">
                <wp:posOffset>228600</wp:posOffset>
              </wp:positionV>
              <wp:extent cx="4686300" cy="0"/>
              <wp:effectExtent l="9525" t="9525" r="9525" b="9525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86300" cy="0"/>
                      </a:xfrm>
                      <a:prstGeom prst="line">
                        <a:avLst/>
                      </a:prstGeom>
                      <a:noFill/>
                      <a:ln w="93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1915B0" id="Line 2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18pt" to="414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" strokeweight=".26mm">
              <v:stroke joinstyle="miter"/>
            </v:line>
          </w:pict>
        </mc:Fallback>
      </mc:AlternateContent>
    </w:r>
    <w:r w:rsidR="00A330E5">
      <w:t xml:space="preserve">               </w:t>
    </w:r>
    <w:r w:rsidR="009E755D">
      <w:rPr>
        <w:sz w:val="22"/>
        <w:szCs w:val="22"/>
        <w:lang w:eastAsia="en-US"/>
      </w:rPr>
      <w:t>Faculty of Computer Science and Engineering – HCMC University of Technology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31CE58E8"/>
    <w:multiLevelType w:val="hybridMultilevel"/>
    <w:tmpl w:val="5830ADD4"/>
    <w:lvl w:ilvl="0" w:tplc="ACD01E22">
      <w:start w:val="4"/>
      <w:numFmt w:val="bullet"/>
      <w:lvlText w:val="-"/>
      <w:lvlJc w:val="left"/>
      <w:pPr>
        <w:ind w:left="720" w:hanging="360"/>
      </w:pPr>
      <w:rPr>
        <w:rFonts w:ascii="BookAntiqua-Bold" w:eastAsia="Times New Roman" w:hAnsi="BookAntiqua-Bold" w:cs="BookAntiqua-Bol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6D3"/>
    <w:rsid w:val="00015D57"/>
    <w:rsid w:val="00017D9C"/>
    <w:rsid w:val="000568A3"/>
    <w:rsid w:val="00072AE6"/>
    <w:rsid w:val="00085DF1"/>
    <w:rsid w:val="000C1151"/>
    <w:rsid w:val="00100D84"/>
    <w:rsid w:val="00107027"/>
    <w:rsid w:val="00135944"/>
    <w:rsid w:val="0014159E"/>
    <w:rsid w:val="0018363B"/>
    <w:rsid w:val="001E4C35"/>
    <w:rsid w:val="001F3452"/>
    <w:rsid w:val="002569D0"/>
    <w:rsid w:val="00273856"/>
    <w:rsid w:val="002747E4"/>
    <w:rsid w:val="00277CFF"/>
    <w:rsid w:val="002C54BE"/>
    <w:rsid w:val="002E3B78"/>
    <w:rsid w:val="00302559"/>
    <w:rsid w:val="00316731"/>
    <w:rsid w:val="00364B2E"/>
    <w:rsid w:val="00394B0B"/>
    <w:rsid w:val="003974A5"/>
    <w:rsid w:val="003A31F8"/>
    <w:rsid w:val="003A404A"/>
    <w:rsid w:val="003F11AC"/>
    <w:rsid w:val="00412F28"/>
    <w:rsid w:val="004256EE"/>
    <w:rsid w:val="00466944"/>
    <w:rsid w:val="00493599"/>
    <w:rsid w:val="00495195"/>
    <w:rsid w:val="004B2B82"/>
    <w:rsid w:val="004B4133"/>
    <w:rsid w:val="004D4ACC"/>
    <w:rsid w:val="004E456B"/>
    <w:rsid w:val="005100E2"/>
    <w:rsid w:val="00510258"/>
    <w:rsid w:val="00522E3B"/>
    <w:rsid w:val="0053772C"/>
    <w:rsid w:val="00552B8B"/>
    <w:rsid w:val="005B1264"/>
    <w:rsid w:val="005C2A90"/>
    <w:rsid w:val="005D6F7C"/>
    <w:rsid w:val="005F2433"/>
    <w:rsid w:val="005F4657"/>
    <w:rsid w:val="00604B30"/>
    <w:rsid w:val="00624A18"/>
    <w:rsid w:val="00625DCD"/>
    <w:rsid w:val="006339BC"/>
    <w:rsid w:val="00634032"/>
    <w:rsid w:val="00685CC0"/>
    <w:rsid w:val="006A3BD6"/>
    <w:rsid w:val="006B24CB"/>
    <w:rsid w:val="006B610F"/>
    <w:rsid w:val="006E775E"/>
    <w:rsid w:val="006E7E1E"/>
    <w:rsid w:val="0075510D"/>
    <w:rsid w:val="0076195A"/>
    <w:rsid w:val="007629F3"/>
    <w:rsid w:val="007973FD"/>
    <w:rsid w:val="007E0914"/>
    <w:rsid w:val="00806BF0"/>
    <w:rsid w:val="00827F80"/>
    <w:rsid w:val="00836DEA"/>
    <w:rsid w:val="008458A6"/>
    <w:rsid w:val="0088039A"/>
    <w:rsid w:val="008936B1"/>
    <w:rsid w:val="008B7A70"/>
    <w:rsid w:val="008C45C2"/>
    <w:rsid w:val="008D6C6A"/>
    <w:rsid w:val="008E09A5"/>
    <w:rsid w:val="008F0C65"/>
    <w:rsid w:val="00916102"/>
    <w:rsid w:val="009258FA"/>
    <w:rsid w:val="00945DE8"/>
    <w:rsid w:val="00985C3C"/>
    <w:rsid w:val="009916D3"/>
    <w:rsid w:val="009C49EA"/>
    <w:rsid w:val="009E264C"/>
    <w:rsid w:val="009E755D"/>
    <w:rsid w:val="009F32FD"/>
    <w:rsid w:val="00A10E08"/>
    <w:rsid w:val="00A141AF"/>
    <w:rsid w:val="00A276EE"/>
    <w:rsid w:val="00A27843"/>
    <w:rsid w:val="00A330E5"/>
    <w:rsid w:val="00A40B64"/>
    <w:rsid w:val="00A43AEC"/>
    <w:rsid w:val="00A65EDE"/>
    <w:rsid w:val="00A66772"/>
    <w:rsid w:val="00A70949"/>
    <w:rsid w:val="00AA08CC"/>
    <w:rsid w:val="00AA1232"/>
    <w:rsid w:val="00AA2255"/>
    <w:rsid w:val="00B0694B"/>
    <w:rsid w:val="00B117AC"/>
    <w:rsid w:val="00B20814"/>
    <w:rsid w:val="00B319A8"/>
    <w:rsid w:val="00B4105B"/>
    <w:rsid w:val="00B41A42"/>
    <w:rsid w:val="00B60D3D"/>
    <w:rsid w:val="00BA7578"/>
    <w:rsid w:val="00BC471D"/>
    <w:rsid w:val="00BD35E9"/>
    <w:rsid w:val="00BD544E"/>
    <w:rsid w:val="00C4639D"/>
    <w:rsid w:val="00C61389"/>
    <w:rsid w:val="00C71875"/>
    <w:rsid w:val="00CB46A7"/>
    <w:rsid w:val="00CD475D"/>
    <w:rsid w:val="00CD6353"/>
    <w:rsid w:val="00D00D3F"/>
    <w:rsid w:val="00D21FEA"/>
    <w:rsid w:val="00D22A7B"/>
    <w:rsid w:val="00D354A7"/>
    <w:rsid w:val="00D43C21"/>
    <w:rsid w:val="00D55A5A"/>
    <w:rsid w:val="00D74220"/>
    <w:rsid w:val="00D90278"/>
    <w:rsid w:val="00D9739D"/>
    <w:rsid w:val="00DC46E8"/>
    <w:rsid w:val="00DD2848"/>
    <w:rsid w:val="00DF3775"/>
    <w:rsid w:val="00DF3789"/>
    <w:rsid w:val="00DF39F3"/>
    <w:rsid w:val="00E06688"/>
    <w:rsid w:val="00E2449D"/>
    <w:rsid w:val="00E411BB"/>
    <w:rsid w:val="00E71AC3"/>
    <w:rsid w:val="00E841D5"/>
    <w:rsid w:val="00E9543E"/>
    <w:rsid w:val="00EE22A7"/>
    <w:rsid w:val="00F22E5D"/>
    <w:rsid w:val="00F43F56"/>
    <w:rsid w:val="00F443B9"/>
    <w:rsid w:val="00F46EC7"/>
    <w:rsid w:val="00F8665D"/>
    <w:rsid w:val="00F978E2"/>
    <w:rsid w:val="00FD4ED3"/>
    <w:rsid w:val="00FF3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06B957EA"/>
  <w15:chartTrackingRefBased/>
  <w15:docId w15:val="{AEBC9FF4-8F28-4520-9336-93AB458F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Wingdings" w:hAnsi="Wingdings"/>
    </w:rPr>
  </w:style>
  <w:style w:type="character" w:customStyle="1" w:styleId="WW8Num2z0">
    <w:name w:val="WW8Num2z0"/>
    <w:rPr>
      <w:rFonts w:ascii="Symbol" w:hAnsi="Symbol"/>
    </w:rPr>
  </w:style>
  <w:style w:type="character" w:customStyle="1" w:styleId="WW8Num3z0">
    <w:name w:val="WW8Num3z0"/>
    <w:rPr>
      <w:rFonts w:ascii="Times New Roman" w:eastAsia="Times New Roman" w:hAnsi="Times New Roman" w:cs="Times New Roman"/>
    </w:rPr>
  </w:style>
  <w:style w:type="character" w:customStyle="1" w:styleId="Absatz-Standardschriftart">
    <w:name w:val="Absatz-Standardschriftart"/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3">
    <w:name w:val="WW8Num1z3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0">
    <w:name w:val="WW8Num5z0"/>
    <w:rPr>
      <w:rFonts w:ascii="Times New Roman" w:eastAsia="Times New Roman" w:hAnsi="Times New Roman" w:cs="Times New Roman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Times New Roman" w:eastAsia="Times New Roman" w:hAnsi="Times New Roman" w:cs="Times New Roman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6z3">
    <w:name w:val="WW8Num6z3"/>
    <w:rPr>
      <w:rFonts w:ascii="Symbol" w:hAnsi="Symbol"/>
    </w:rPr>
  </w:style>
  <w:style w:type="character" w:customStyle="1" w:styleId="WW8Num7z0">
    <w:name w:val="WW8Num7z0"/>
    <w:rPr>
      <w:rFonts w:ascii="Times New Roman" w:eastAsia="Times New Roman" w:hAnsi="Times New Roman" w:cs="Times New Roman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7z3">
    <w:name w:val="WW8Num7z3"/>
    <w:rPr>
      <w:rFonts w:ascii="Symbol" w:hAnsi="Symbol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Droid Sans Fallback" w:hAnsi="Arial" w:cs="Lohit Hindi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iu">
    <w:name w:val="Tiêu đề"/>
    <w:basedOn w:val="Normal"/>
    <w:next w:val="BodyText"/>
    <w:pPr>
      <w:keepNext/>
      <w:spacing w:before="240" w:after="120"/>
    </w:pPr>
    <w:rPr>
      <w:rFonts w:ascii="DejaVu Sans" w:eastAsia="DejaVu Sans" w:hAnsi="DejaVu Sans" w:cs="Mangal"/>
      <w:sz w:val="28"/>
      <w:szCs w:val="28"/>
    </w:rPr>
  </w:style>
  <w:style w:type="paragraph" w:customStyle="1" w:styleId="Ph">
    <w:name w:val="Phụ đề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Chmc">
    <w:name w:val="Chỉ mục"/>
    <w:basedOn w:val="Normal"/>
    <w:pPr>
      <w:suppressLineNumbers/>
    </w:pPr>
    <w:rPr>
      <w:rFonts w:cs="Mangal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Title">
    <w:name w:val="Title"/>
    <w:basedOn w:val="Normal"/>
    <w:next w:val="Subtitle"/>
    <w:link w:val="TitleChar"/>
    <w:qFormat/>
    <w:pPr>
      <w:jc w:val="center"/>
    </w:pPr>
    <w:rPr>
      <w:rFonts w:ascii="VNI-Times" w:hAnsi="VNI-Times"/>
      <w:b/>
      <w:color w:val="000000"/>
      <w:szCs w:val="20"/>
      <w:lang w:val="x-none"/>
    </w:rPr>
  </w:style>
  <w:style w:type="paragraph" w:styleId="Subtitle">
    <w:name w:val="Subtitle"/>
    <w:basedOn w:val="Tiu"/>
    <w:next w:val="BodyText"/>
    <w:qFormat/>
    <w:pPr>
      <w:jc w:val="center"/>
    </w:pPr>
    <w:rPr>
      <w:i/>
      <w:iCs/>
    </w:rPr>
  </w:style>
  <w:style w:type="character" w:customStyle="1" w:styleId="TitleChar">
    <w:name w:val="Title Char"/>
    <w:link w:val="Title"/>
    <w:rsid w:val="009258FA"/>
    <w:rPr>
      <w:rFonts w:ascii="VNI-Times" w:hAnsi="VNI-Times"/>
      <w:b/>
      <w:color w:val="000000"/>
      <w:sz w:val="24"/>
      <w:lang w:eastAsia="ar-SA"/>
    </w:rPr>
  </w:style>
  <w:style w:type="character" w:styleId="Strong">
    <w:name w:val="Strong"/>
    <w:uiPriority w:val="22"/>
    <w:qFormat/>
    <w:rsid w:val="006B610F"/>
    <w:rPr>
      <w:b/>
      <w:bCs/>
    </w:rPr>
  </w:style>
  <w:style w:type="table" w:styleId="GridTable1Light-Accent1">
    <w:name w:val="Grid Table 1 Light Accent 1"/>
    <w:basedOn w:val="TableNormal"/>
    <w:uiPriority w:val="46"/>
    <w:rsid w:val="006B610F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B610F"/>
    <w:tblPr>
      <w:tblStyleRowBandSize w:val="1"/>
      <w:tblStyleColBandSize w:val="1"/>
      <w:tblBorders>
        <w:top w:val="single" w:sz="4" w:space="0" w:color="F7CAAC"/>
        <w:left w:val="single" w:sz="4" w:space="0" w:color="F7CAAC"/>
        <w:bottom w:val="single" w:sz="4" w:space="0" w:color="F7CAAC"/>
        <w:right w:val="single" w:sz="4" w:space="0" w:color="F7CAAC"/>
        <w:insideH w:val="single" w:sz="4" w:space="0" w:color="F7CAAC"/>
        <w:insideV w:val="single" w:sz="4" w:space="0" w:color="F7CAAC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B610F"/>
    <w:tblPr>
      <w:tblStyleRowBandSize w:val="1"/>
      <w:tblStyleColBandSize w:val="1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locked/>
    <w:rsid w:val="00C4639D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C4639D"/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604B30"/>
    <w:rPr>
      <w:sz w:val="24"/>
      <w:szCs w:val="24"/>
      <w:lang w:eastAsia="ar-SA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4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5F49DB3-DEC2-4CFF-9807-8F6E2C971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7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cp:lastModifiedBy>tran khanh Dang</cp:lastModifiedBy>
  <cp:revision>6</cp:revision>
  <cp:lastPrinted>2020-10-28T03:46:00Z</cp:lastPrinted>
  <dcterms:created xsi:type="dcterms:W3CDTF">2020-10-28T01:14:00Z</dcterms:created>
  <dcterms:modified xsi:type="dcterms:W3CDTF">2020-11-09T01:20:00Z</dcterms:modified>
</cp:coreProperties>
</file>