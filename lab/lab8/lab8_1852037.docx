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0B59ABC" w14:textId="77777777" w:rsidR="00C4639D" w:rsidRDefault="00C4639D" w:rsidP="00466944">
      <w:pPr>
        <w:spacing w:line="360" w:lineRule="auto"/>
        <w:jc w:val="both"/>
        <w:rPr>
          <w:b/>
          <w:sz w:val="28"/>
          <w:szCs w:val="28"/>
        </w:rPr>
      </w:pPr>
    </w:p>
    <w:sdt>
      <w:sdtPr>
        <w:id w:val="11316164"/>
        <w:docPartObj>
          <w:docPartGallery w:val="Cover Pages"/>
          <w:docPartUnique/>
        </w:docPartObj>
      </w:sdtPr>
      <w:sdtEndPr/>
      <w:sdtContent>
        <w:p w14:paraId="2BE6ACAF" w14:textId="77777777" w:rsidR="00C4639D" w:rsidRDefault="00C4639D" w:rsidP="00C4639D">
          <w:r>
            <w:rPr>
              <w:noProof/>
            </w:rPr>
            <mc:AlternateContent>
              <mc:Choice Requires="wpg">
                <w:drawing>
                  <wp:anchor distT="0" distB="0" distL="114300" distR="114300" simplePos="0" relativeHeight="251659776" behindDoc="0" locked="0" layoutInCell="0" allowOverlap="1" wp14:anchorId="23B7319A" wp14:editId="45F6B6AA">
                    <wp:simplePos x="0" y="0"/>
                    <wp:positionH relativeFrom="margin">
                      <wp:posOffset>-504825</wp:posOffset>
                    </wp:positionH>
                    <wp:positionV relativeFrom="margin">
                      <wp:posOffset>-666750</wp:posOffset>
                    </wp:positionV>
                    <wp:extent cx="6927850" cy="9542780"/>
                    <wp:effectExtent l="0" t="0" r="25400" b="2032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0" cy="9542780"/>
                              <a:chOff x="316" y="406"/>
                              <a:chExt cx="11608" cy="15028"/>
                            </a:xfrm>
                          </wpg:grpSpPr>
                          <wpg:grpSp>
                            <wpg:cNvPr id="64" name="Group 3"/>
                            <wpg:cNvGrpSpPr>
                              <a:grpSpLocks/>
                            </wpg:cNvGrpSpPr>
                            <wpg:grpSpPr bwMode="auto">
                              <a:xfrm>
                                <a:off x="316" y="406"/>
                                <a:ext cx="11608" cy="15028"/>
                                <a:chOff x="321" y="406"/>
                                <a:chExt cx="11600" cy="15025"/>
                              </a:xfrm>
                            </wpg:grpSpPr>
                            <wps:wsp>
                              <wps:cNvPr id="65" name="Rectangle 4"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66" name="Rectangle 5"/>
                              <wps:cNvSpPr>
                                <a:spLocks noChangeArrowheads="1"/>
                              </wps:cNvSpPr>
                              <wps:spPr bwMode="auto">
                                <a:xfrm>
                                  <a:off x="3446" y="406"/>
                                  <a:ext cx="8475" cy="15025"/>
                                </a:xfrm>
                                <a:prstGeom prst="rect">
                                  <a:avLst/>
                                </a:prstGeom>
                                <a:solidFill>
                                  <a:srgbClr val="3660AC"/>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14:paraId="51AEABBC" w14:textId="77777777" w:rsidR="00C31151" w:rsidRDefault="00C31151" w:rsidP="00C4639D">
                                    <w:pPr>
                                      <w:pStyle w:val="NoSpacing"/>
                                      <w:rPr>
                                        <w:color w:val="FFFFFF" w:themeColor="background1"/>
                                        <w:sz w:val="80"/>
                                        <w:szCs w:val="80"/>
                                      </w:rPr>
                                    </w:pPr>
                                  </w:p>
                                  <w:p w14:paraId="34FF2F07" w14:textId="77777777" w:rsidR="00C31151" w:rsidRDefault="00C31151" w:rsidP="00C4639D">
                                    <w:pPr>
                                      <w:pStyle w:val="NoSpacing"/>
                                      <w:rPr>
                                        <w:color w:val="FFFFFF" w:themeColor="background1"/>
                                        <w:sz w:val="40"/>
                                        <w:szCs w:val="40"/>
                                      </w:rPr>
                                    </w:pPr>
                                  </w:p>
                                  <w:p w14:paraId="3CBBF051" w14:textId="77777777" w:rsidR="00C31151" w:rsidRDefault="00C31151" w:rsidP="00C4639D">
                                    <w:pPr>
                                      <w:pStyle w:val="NoSpacing"/>
                                      <w:rPr>
                                        <w:color w:val="FFFFFF" w:themeColor="background1"/>
                                      </w:rPr>
                                    </w:pPr>
                                  </w:p>
                                  <w:p w14:paraId="10FF25ED" w14:textId="77777777" w:rsidR="00C31151" w:rsidRDefault="00C31151" w:rsidP="00C4639D">
                                    <w:pPr>
                                      <w:pStyle w:val="NoSpacing"/>
                                      <w:rPr>
                                        <w:color w:val="FFFFFF" w:themeColor="background1"/>
                                      </w:rPr>
                                    </w:pPr>
                                  </w:p>
                                  <w:p w14:paraId="275EA80D" w14:textId="77777777" w:rsidR="00C31151" w:rsidRDefault="00C31151" w:rsidP="00C4639D">
                                    <w:pPr>
                                      <w:pStyle w:val="NoSpacing"/>
                                      <w:rPr>
                                        <w:color w:val="FFFFFF" w:themeColor="background1"/>
                                      </w:rPr>
                                    </w:pPr>
                                  </w:p>
                                  <w:p w14:paraId="7561C1FA" w14:textId="77777777" w:rsidR="00C31151" w:rsidRDefault="00C31151" w:rsidP="00C4639D">
                                    <w:pPr>
                                      <w:rPr>
                                        <w:color w:val="FFFFFF" w:themeColor="background1"/>
                                      </w:rPr>
                                    </w:pPr>
                                  </w:p>
                                </w:txbxContent>
                              </wps:txbx>
                              <wps:bodyPr rot="0" vert="horz" wrap="square" lIns="228600" tIns="1371600" rIns="457200" bIns="45720" anchor="t" anchorCtr="0" upright="1">
                                <a:noAutofit/>
                              </wps:bodyPr>
                            </wps:wsp>
                            <wpg:grpSp>
                              <wpg:cNvPr id="67" name="Group 6"/>
                              <wpg:cNvGrpSpPr>
                                <a:grpSpLocks/>
                              </wpg:cNvGrpSpPr>
                              <wpg:grpSpPr bwMode="auto">
                                <a:xfrm>
                                  <a:off x="321" y="3424"/>
                                  <a:ext cx="3125" cy="6069"/>
                                  <a:chOff x="654" y="3599"/>
                                  <a:chExt cx="2880" cy="5760"/>
                                </a:xfrm>
                              </wpg:grpSpPr>
                              <wps:wsp>
                                <wps:cNvPr id="68" name="Rectangle 7"/>
                                <wps:cNvSpPr>
                                  <a:spLocks noChangeArrowheads="1"/>
                                </wps:cNvSpPr>
                                <wps:spPr bwMode="auto">
                                  <a:xfrm flipH="1">
                                    <a:off x="2094" y="647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69" name="Rectangle 8"/>
                                <wps:cNvSpPr>
                                  <a:spLocks noChangeArrowheads="1"/>
                                </wps:cNvSpPr>
                                <wps:spPr bwMode="auto">
                                  <a:xfrm flipH="1">
                                    <a:off x="2094" y="503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0" name="Rectangle 9"/>
                                <wps:cNvSpPr>
                                  <a:spLocks noChangeArrowheads="1"/>
                                </wps:cNvSpPr>
                                <wps:spPr bwMode="auto">
                                  <a:xfrm flipH="1">
                                    <a:off x="654" y="503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1" name="Rectangle 10"/>
                                <wps:cNvSpPr>
                                  <a:spLocks noChangeArrowheads="1"/>
                                </wps:cNvSpPr>
                                <wps:spPr bwMode="auto">
                                  <a:xfrm flipH="1">
                                    <a:off x="654" y="359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2" name="Rectangle 11"/>
                                <wps:cNvSpPr>
                                  <a:spLocks noChangeArrowheads="1"/>
                                </wps:cNvSpPr>
                                <wps:spPr bwMode="auto">
                                  <a:xfrm flipH="1">
                                    <a:off x="654" y="647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3" name="Rectangle 12"/>
                                <wps:cNvSpPr>
                                  <a:spLocks noChangeArrowheads="1"/>
                                </wps:cNvSpPr>
                                <wps:spPr bwMode="auto">
                                  <a:xfrm flipH="1">
                                    <a:off x="2094" y="791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g:grpSp>
                          <wpg:grpSp>
                            <wpg:cNvPr id="74" name="Group 15"/>
                            <wpg:cNvGrpSpPr>
                              <a:grpSpLocks/>
                            </wpg:cNvGrpSpPr>
                            <wpg:grpSpPr bwMode="auto">
                              <a:xfrm flipH="1" flipV="1">
                                <a:off x="10833" y="14380"/>
                                <a:ext cx="782" cy="760"/>
                                <a:chOff x="8754" y="11945"/>
                                <a:chExt cx="2880" cy="2859"/>
                              </a:xfrm>
                            </wpg:grpSpPr>
                            <wps:wsp>
                              <wps:cNvPr id="75" name="Rectangle 16"/>
                              <wps:cNvSpPr>
                                <a:spLocks noChangeArrowheads="1"/>
                              </wps:cNvSpPr>
                              <wps:spPr bwMode="auto">
                                <a:xfrm flipH="1">
                                  <a:off x="10194" y="11945"/>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6" name="Rectangle 17"/>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77" name="Rectangle 18"/>
                              <wps:cNvSpPr>
                                <a:spLocks noChangeArrowheads="1"/>
                              </wps:cNvSpPr>
                              <wps:spPr bwMode="auto">
                                <a:xfrm flipH="1">
                                  <a:off x="8754" y="13364"/>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3B7319A" id="Group 63" o:spid="_x0000_s1026" style="position:absolute;margin-left:-39.75pt;margin-top:-52.5pt;width:545.5pt;height:751.4pt;z-index:251659776;mso-position-horizontal-relative:margin;mso-position-vertical-relative:margin"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" o:allowincell="f">
                    <v:group id="Group 3" o:spid="_x0000_s1027"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4" o:spid="_x0000_s1028" alt="Zig zag" style="position:absolute;left:339;top:406;width:11582;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" fillcolor="#8c8c8c [1772]" strokecolor="white [3212]" strokeweight="1pt">
                        <v:fill r:id="rId8" o:title="" color2="#bfbfbf [2412]" type="pattern"/>
                        <v:shadow color="#d8d8d8 [2732]" offset="3pt,3pt"/>
                      </v:rect>
                      <v:rect id="Rectangle 5" o:spid="_x0000_s1029" style="position:absolute;left:3446;top:406;width:8475;height:1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" fillcolor="#3660ac" strokecolor="white [3212]" strokeweight="1pt">
                        <v:shadow color="#d8d8d8 [2732]" offset="3pt,3pt"/>
                        <v:textbox inset="18pt,108pt,36pt">
                          <w:txbxContent>
                            <w:p w14:paraId="51AEABBC" w14:textId="77777777" w:rsidR="00C31151" w:rsidRDefault="00C31151" w:rsidP="00C4639D">
                              <w:pPr>
                                <w:pStyle w:val="NoSpacing"/>
                                <w:rPr>
                                  <w:color w:val="FFFFFF" w:themeColor="background1"/>
                                  <w:sz w:val="80"/>
                                  <w:szCs w:val="80"/>
                                </w:rPr>
                              </w:pPr>
                            </w:p>
                            <w:p w14:paraId="34FF2F07" w14:textId="77777777" w:rsidR="00C31151" w:rsidRDefault="00C31151" w:rsidP="00C4639D">
                              <w:pPr>
                                <w:pStyle w:val="NoSpacing"/>
                                <w:rPr>
                                  <w:color w:val="FFFFFF" w:themeColor="background1"/>
                                  <w:sz w:val="40"/>
                                  <w:szCs w:val="40"/>
                                </w:rPr>
                              </w:pPr>
                            </w:p>
                            <w:p w14:paraId="3CBBF051" w14:textId="77777777" w:rsidR="00C31151" w:rsidRDefault="00C31151" w:rsidP="00C4639D">
                              <w:pPr>
                                <w:pStyle w:val="NoSpacing"/>
                                <w:rPr>
                                  <w:color w:val="FFFFFF" w:themeColor="background1"/>
                                </w:rPr>
                              </w:pPr>
                            </w:p>
                            <w:p w14:paraId="10FF25ED" w14:textId="77777777" w:rsidR="00C31151" w:rsidRDefault="00C31151" w:rsidP="00C4639D">
                              <w:pPr>
                                <w:pStyle w:val="NoSpacing"/>
                                <w:rPr>
                                  <w:color w:val="FFFFFF" w:themeColor="background1"/>
                                </w:rPr>
                              </w:pPr>
                            </w:p>
                            <w:p w14:paraId="275EA80D" w14:textId="77777777" w:rsidR="00C31151" w:rsidRDefault="00C31151" w:rsidP="00C4639D">
                              <w:pPr>
                                <w:pStyle w:val="NoSpacing"/>
                                <w:rPr>
                                  <w:color w:val="FFFFFF" w:themeColor="background1"/>
                                </w:rPr>
                              </w:pPr>
                            </w:p>
                            <w:p w14:paraId="7561C1FA" w14:textId="77777777" w:rsidR="00C31151" w:rsidRDefault="00C31151" w:rsidP="00C4639D">
                              <w:pPr>
                                <w:rPr>
                                  <w:color w:val="FFFFFF" w:themeColor="background1"/>
                                </w:rPr>
                              </w:pPr>
                            </w:p>
                          </w:txbxContent>
                        </v:textbox>
                      </v:rect>
                      <v:group id="Group 6" o:spid="_x0000_s1030" style="position:absolute;left:321;top:3424;width:3125;height:6069"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7" o:spid="_x0000_s1031"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" fillcolor="#a1b8e1 [1620]" strokecolor="white [3212]" strokeweight="1pt">
                          <v:fill opacity="52428f"/>
                          <v:shadow color="#d8d8d8 [2732]" offset="3pt,3pt"/>
                        </v:rect>
                        <v:rect id="Rectangle 8" o:spid="_x0000_s1032"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" fillcolor="#a1b8e1 [1620]" strokecolor="white [3212]" strokeweight="1pt">
                          <v:fill opacity="32896f"/>
                          <v:shadow color="#d8d8d8 [2732]" offset="3pt,3pt"/>
                        </v:rect>
                        <v:rect id="Rectangle 9" o:spid="_x0000_s1033"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" fillcolor="#a1b8e1 [1620]" strokecolor="white [3212]" strokeweight="1pt">
                          <v:fill opacity="52428f"/>
                          <v:shadow color="#d8d8d8 [2732]" offset="3pt,3pt"/>
                        </v:rect>
                        <v:rect id="Rectangle 10" o:spid="_x0000_s1034"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" fillcolor="#a1b8e1 [1620]" strokecolor="white [3212]" strokeweight="1pt">
                          <v:fill opacity="32896f"/>
                          <v:shadow color="#d8d8d8 [2732]" offset="3pt,3pt"/>
                        </v:rect>
                        <v:rect id="Rectangle 11" o:spid="_x0000_s1035"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" fillcolor="#a1b8e1 [1620]" strokecolor="white [3212]" strokeweight="1pt">
                          <v:fill opacity="32896f"/>
                          <v:shadow color="#d8d8d8 [2732]" offset="3pt,3pt"/>
                        </v:rect>
                        <v:rect id="Rectangle 12" o:spid="_x0000_s1036"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" fillcolor="#a1b8e1 [1620]" strokecolor="white [3212]" strokeweight="1pt">
                          <v:fill opacity="32896f"/>
                          <v:shadow color="#d8d8d8 [2732]" offset="3pt,3pt"/>
                        </v:rect>
                      </v:group>
                    </v:group>
                    <v:group id="Group 15" o:spid="_x0000_s1037"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">
                      <v:rect id="Rectangle 16" o:spid="_x0000_s1038"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" fillcolor="#bfbfbf [2412]" strokecolor="white [3212]" strokeweight="1pt">
                        <v:fill opacity="32896f"/>
                        <v:shadow color="#d8d8d8 [2732]" offset="3pt,3pt"/>
                      </v:rect>
                      <v:rect id="Rectangle 17" o:spid="_x0000_s1039"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" fillcolor="#ed7d31 [3205]" strokecolor="white [3212]" strokeweight="1pt">
                        <v:shadow color="#d8d8d8 [2732]" offset="3pt,3pt"/>
                      </v:rect>
                      <v:rect id="Rectangle 18" o:spid="_x0000_s1040"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" fillcolor="#bfbfbf [2412]" strokecolor="white [3212]" strokeweight="1pt">
                        <v:fill opacity="32896f"/>
                        <v:shadow color="#d8d8d8 [2732]" offset="3pt,3pt"/>
                      </v:rect>
                    </v:group>
                    <w10:wrap anchorx="margin" anchory="margin"/>
                  </v:group>
                </w:pict>
              </mc:Fallback>
            </mc:AlternateContent>
          </w:r>
          <w:r>
            <w:rPr>
              <w:noProof/>
              <w:sz w:val="36"/>
              <w:szCs w:val="36"/>
            </w:rPr>
            <mc:AlternateContent>
              <mc:Choice Requires="wps">
                <w:drawing>
                  <wp:anchor distT="0" distB="0" distL="114300" distR="114300" simplePos="0" relativeHeight="251660800" behindDoc="0" locked="0" layoutInCell="1" allowOverlap="1" wp14:anchorId="24CA69CE" wp14:editId="0449D9B5">
                    <wp:simplePos x="0" y="0"/>
                    <wp:positionH relativeFrom="margin">
                      <wp:posOffset>1543050</wp:posOffset>
                    </wp:positionH>
                    <wp:positionV relativeFrom="paragraph">
                      <wp:posOffset>-370840</wp:posOffset>
                    </wp:positionV>
                    <wp:extent cx="5819775" cy="11430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819775" cy="1143000"/>
                            </a:xfrm>
                            <a:prstGeom prst="rect">
                              <a:avLst/>
                            </a:prstGeom>
                            <a:noFill/>
                            <a:ln w="6350">
                              <a:noFill/>
                            </a:ln>
                          </wps:spPr>
                          <wps:txbx>
                            <w:txbxContent>
                              <w:p w14:paraId="425B8A0F" w14:textId="77777777" w:rsidR="00C31151" w:rsidRPr="00683CB6" w:rsidRDefault="00C31151" w:rsidP="00C4639D">
                                <w:pPr>
                                  <w:rPr>
                                    <w:b/>
                                    <w:color w:val="FFFFFF" w:themeColor="background1"/>
                                    <w:sz w:val="32"/>
                                    <w:szCs w:val="36"/>
                                  </w:rPr>
                                </w:pPr>
                                <w:r w:rsidRPr="00683CB6">
                                  <w:rPr>
                                    <w:b/>
                                    <w:color w:val="FFFFFF" w:themeColor="background1"/>
                                    <w:sz w:val="32"/>
                                    <w:szCs w:val="36"/>
                                  </w:rPr>
                                  <w:t>HO CHI MINH UNIVERSITY OF TECHNOLOGY</w:t>
                                </w:r>
                              </w:p>
                              <w:p w14:paraId="4CCC2D34" w14:textId="77777777" w:rsidR="00C31151" w:rsidRPr="00683CB6" w:rsidRDefault="00C31151" w:rsidP="00C4639D">
                                <w:pPr>
                                  <w:rPr>
                                    <w:color w:val="FFFFFF" w:themeColor="background1"/>
                                    <w:sz w:val="36"/>
                                    <w:szCs w:val="36"/>
                                  </w:rPr>
                                </w:pPr>
                                <w:r w:rsidRPr="00683CB6">
                                  <w:rPr>
                                    <w:sz w:val="36"/>
                                    <w:szCs w:val="36"/>
                                  </w:rPr>
                                  <w:t xml:space="preserve">   </w:t>
                                </w:r>
                                <w:r w:rsidRPr="00683CB6">
                                  <w:rPr>
                                    <w:color w:val="FFFFFF" w:themeColor="background1"/>
                                    <w:sz w:val="36"/>
                                    <w:szCs w:val="36"/>
                                  </w:rPr>
                                  <w:t>Faculty of Computer Science and Engineering</w:t>
                                </w:r>
                              </w:p>
                              <w:p w14:paraId="4FEEEFDE" w14:textId="77777777" w:rsidR="00C31151" w:rsidRPr="00683CB6" w:rsidRDefault="00C31151" w:rsidP="00C4639D">
                                <w:pPr>
                                  <w:ind w:left="1440" w:firstLine="720"/>
                                  <w:rPr>
                                    <w:color w:val="FFFFFF" w:themeColor="background1"/>
                                    <w:sz w:val="36"/>
                                    <w:szCs w:val="36"/>
                                  </w:rPr>
                                </w:pPr>
                                <w:r w:rsidRPr="00683CB6">
                                  <w:rPr>
                                    <w:color w:val="FFFFFF" w:themeColor="background1"/>
                                    <w:sz w:val="36"/>
                                    <w:szCs w:val="36"/>
                                  </w:rPr>
                                  <w:t>------------------------</w:t>
                                </w:r>
                              </w:p>
                              <w:p w14:paraId="1C74F889" w14:textId="77777777" w:rsidR="00C31151" w:rsidRPr="00683CB6" w:rsidRDefault="00C31151" w:rsidP="00C4639D">
                                <w:pPr>
                                  <w:rPr>
                                    <w:color w:val="FFFFFF" w:themeColor="background1"/>
                                    <w:sz w:val="36"/>
                                    <w:szCs w:val="36"/>
                                  </w:rPr>
                                </w:pPr>
                              </w:p>
                              <w:p w14:paraId="4E6F4DED" w14:textId="77777777" w:rsidR="00C31151" w:rsidRPr="00683CB6" w:rsidRDefault="00C31151" w:rsidP="00C4639D">
                                <w:pPr>
                                  <w:rPr>
                                    <w:b/>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A69CE" id="_x0000_t202" coordsize="21600,21600" o:spt="202" path="m,l,21600r21600,l21600,xe">
                    <v:stroke joinstyle="miter"/>
                    <v:path gradientshapeok="t" o:connecttype="rect"/>
                  </v:shapetype>
                  <v:shape id="Text Box 22" o:spid="_x0000_s1041" type="#_x0000_t202" style="position:absolute;margin-left:121.5pt;margin-top:-29.2pt;width:458.25pt;height:90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" filled="f" stroked="f" strokeweight=".5pt">
                    <v:textbox>
                      <w:txbxContent>
                        <w:p w14:paraId="425B8A0F" w14:textId="77777777" w:rsidR="00C31151" w:rsidRPr="00683CB6" w:rsidRDefault="00C31151" w:rsidP="00C4639D">
                          <w:pPr>
                            <w:rPr>
                              <w:b/>
                              <w:color w:val="FFFFFF" w:themeColor="background1"/>
                              <w:sz w:val="32"/>
                              <w:szCs w:val="36"/>
                            </w:rPr>
                          </w:pPr>
                          <w:r w:rsidRPr="00683CB6">
                            <w:rPr>
                              <w:b/>
                              <w:color w:val="FFFFFF" w:themeColor="background1"/>
                              <w:sz w:val="32"/>
                              <w:szCs w:val="36"/>
                            </w:rPr>
                            <w:t>HO CHI MINH UNIVERSITY OF TECHNOLOGY</w:t>
                          </w:r>
                        </w:p>
                        <w:p w14:paraId="4CCC2D34" w14:textId="77777777" w:rsidR="00C31151" w:rsidRPr="00683CB6" w:rsidRDefault="00C31151" w:rsidP="00C4639D">
                          <w:pPr>
                            <w:rPr>
                              <w:color w:val="FFFFFF" w:themeColor="background1"/>
                              <w:sz w:val="36"/>
                              <w:szCs w:val="36"/>
                            </w:rPr>
                          </w:pPr>
                          <w:r w:rsidRPr="00683CB6">
                            <w:rPr>
                              <w:sz w:val="36"/>
                              <w:szCs w:val="36"/>
                            </w:rPr>
                            <w:t xml:space="preserve">   </w:t>
                          </w:r>
                          <w:r w:rsidRPr="00683CB6">
                            <w:rPr>
                              <w:color w:val="FFFFFF" w:themeColor="background1"/>
                              <w:sz w:val="36"/>
                              <w:szCs w:val="36"/>
                            </w:rPr>
                            <w:t>Faculty of Computer Science and Engineering</w:t>
                          </w:r>
                        </w:p>
                        <w:p w14:paraId="4FEEEFDE" w14:textId="77777777" w:rsidR="00C31151" w:rsidRPr="00683CB6" w:rsidRDefault="00C31151" w:rsidP="00C4639D">
                          <w:pPr>
                            <w:ind w:left="1440" w:firstLine="720"/>
                            <w:rPr>
                              <w:color w:val="FFFFFF" w:themeColor="background1"/>
                              <w:sz w:val="36"/>
                              <w:szCs w:val="36"/>
                            </w:rPr>
                          </w:pPr>
                          <w:r w:rsidRPr="00683CB6">
                            <w:rPr>
                              <w:color w:val="FFFFFF" w:themeColor="background1"/>
                              <w:sz w:val="36"/>
                              <w:szCs w:val="36"/>
                            </w:rPr>
                            <w:t>------------------------</w:t>
                          </w:r>
                        </w:p>
                        <w:p w14:paraId="1C74F889" w14:textId="77777777" w:rsidR="00C31151" w:rsidRPr="00683CB6" w:rsidRDefault="00C31151" w:rsidP="00C4639D">
                          <w:pPr>
                            <w:rPr>
                              <w:color w:val="FFFFFF" w:themeColor="background1"/>
                              <w:sz w:val="36"/>
                              <w:szCs w:val="36"/>
                            </w:rPr>
                          </w:pPr>
                        </w:p>
                        <w:p w14:paraId="4E6F4DED" w14:textId="77777777" w:rsidR="00C31151" w:rsidRPr="00683CB6" w:rsidRDefault="00C31151" w:rsidP="00C4639D">
                          <w:pPr>
                            <w:rPr>
                              <w:b/>
                              <w:color w:val="FFFFFF" w:themeColor="background1"/>
                              <w:sz w:val="20"/>
                            </w:rPr>
                          </w:pPr>
                        </w:p>
                      </w:txbxContent>
                    </v:textbox>
                    <w10:wrap anchorx="margin"/>
                  </v:shape>
                </w:pict>
              </mc:Fallback>
            </mc:AlternateContent>
          </w:r>
          <w:r w:rsidRPr="00256124">
            <w:rPr>
              <w:sz w:val="36"/>
              <w:szCs w:val="36"/>
            </w:rPr>
            <w:t>HO CHI MINH UNIVERSITY OF TECHNOLOGY</w:t>
          </w:r>
          <w:r>
            <w:rPr>
              <w:noProof/>
            </w:rPr>
            <w:t xml:space="preserve"> </w:t>
          </w:r>
        </w:p>
        <w:p w14:paraId="4B7B8D3E" w14:textId="77777777" w:rsidR="00C4639D" w:rsidRDefault="00C4639D" w:rsidP="00C4639D"/>
        <w:p w14:paraId="3C35D760" w14:textId="77777777" w:rsidR="007973FD" w:rsidRDefault="00C4639D" w:rsidP="00C4639D">
          <w:r>
            <w:rPr>
              <w:noProof/>
              <w:sz w:val="36"/>
              <w:szCs w:val="36"/>
            </w:rPr>
            <mc:AlternateContent>
              <mc:Choice Requires="wps">
                <w:drawing>
                  <wp:anchor distT="0" distB="0" distL="114300" distR="114300" simplePos="0" relativeHeight="251662848" behindDoc="0" locked="0" layoutInCell="1" allowOverlap="1" wp14:anchorId="027BF4F5" wp14:editId="1D8BA062">
                    <wp:simplePos x="0" y="0"/>
                    <wp:positionH relativeFrom="margin">
                      <wp:posOffset>1708150</wp:posOffset>
                    </wp:positionH>
                    <wp:positionV relativeFrom="paragraph">
                      <wp:posOffset>1619885</wp:posOffset>
                    </wp:positionV>
                    <wp:extent cx="4619625" cy="5238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619625" cy="523875"/>
                            </a:xfrm>
                            <a:prstGeom prst="rect">
                              <a:avLst/>
                            </a:prstGeom>
                            <a:noFill/>
                            <a:ln w="6350">
                              <a:noFill/>
                            </a:ln>
                          </wps:spPr>
                          <wps:txbx>
                            <w:txbxContent>
                              <w:p w14:paraId="08E97D0A" w14:textId="20F4DBE9" w:rsidR="00C31151" w:rsidRPr="00683CB6" w:rsidRDefault="00C31151" w:rsidP="00C4639D">
                                <w:pPr>
                                  <w:jc w:val="center"/>
                                  <w:rPr>
                                    <w:color w:val="FFFFFF" w:themeColor="background1"/>
                                    <w:sz w:val="32"/>
                                    <w:szCs w:val="36"/>
                                  </w:rPr>
                                </w:pPr>
                                <w:r w:rsidRPr="00683CB6">
                                  <w:rPr>
                                    <w:color w:val="FFFFFF" w:themeColor="background1"/>
                                    <w:sz w:val="56"/>
                                    <w:szCs w:val="72"/>
                                  </w:rPr>
                                  <w:t xml:space="preserve">Computer </w:t>
                                </w:r>
                                <w:r>
                                  <w:rPr>
                                    <w:color w:val="FFFFFF" w:themeColor="background1"/>
                                    <w:sz w:val="56"/>
                                    <w:szCs w:val="72"/>
                                  </w:rPr>
                                  <w:t>Networks</w:t>
                                </w:r>
                              </w:p>
                              <w:p w14:paraId="006E8B67" w14:textId="77777777" w:rsidR="00C31151" w:rsidRPr="00683CB6" w:rsidRDefault="00C31151" w:rsidP="00C4639D">
                                <w:pPr>
                                  <w:jc w:val="center"/>
                                  <w:rPr>
                                    <w:b/>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BF4F5" id="Text Box 26" o:spid="_x0000_s1042" type="#_x0000_t202" style="position:absolute;margin-left:134.5pt;margin-top:127.55pt;width:363.75pt;height:41.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" filled="f" stroked="f" strokeweight=".5pt">
                    <v:textbox>
                      <w:txbxContent>
                        <w:p w14:paraId="08E97D0A" w14:textId="20F4DBE9" w:rsidR="00C31151" w:rsidRPr="00683CB6" w:rsidRDefault="00C31151" w:rsidP="00C4639D">
                          <w:pPr>
                            <w:jc w:val="center"/>
                            <w:rPr>
                              <w:color w:val="FFFFFF" w:themeColor="background1"/>
                              <w:sz w:val="32"/>
                              <w:szCs w:val="36"/>
                            </w:rPr>
                          </w:pPr>
                          <w:r w:rsidRPr="00683CB6">
                            <w:rPr>
                              <w:color w:val="FFFFFF" w:themeColor="background1"/>
                              <w:sz w:val="56"/>
                              <w:szCs w:val="72"/>
                            </w:rPr>
                            <w:t xml:space="preserve">Computer </w:t>
                          </w:r>
                          <w:r>
                            <w:rPr>
                              <w:color w:val="FFFFFF" w:themeColor="background1"/>
                              <w:sz w:val="56"/>
                              <w:szCs w:val="72"/>
                            </w:rPr>
                            <w:t>Networks</w:t>
                          </w:r>
                        </w:p>
                        <w:p w14:paraId="006E8B67" w14:textId="77777777" w:rsidR="00C31151" w:rsidRPr="00683CB6" w:rsidRDefault="00C31151" w:rsidP="00C4639D">
                          <w:pPr>
                            <w:jc w:val="center"/>
                            <w:rPr>
                              <w:b/>
                              <w:color w:val="FFFFFF" w:themeColor="background1"/>
                              <w:sz w:val="18"/>
                            </w:rPr>
                          </w:pPr>
                        </w:p>
                      </w:txbxContent>
                    </v:textbox>
                    <w10:wrap anchorx="margin"/>
                  </v:shape>
                </w:pict>
              </mc:Fallback>
            </mc:AlternateContent>
          </w:r>
          <w:r>
            <w:rPr>
              <w:noProof/>
              <w:sz w:val="36"/>
              <w:szCs w:val="36"/>
            </w:rPr>
            <mc:AlternateContent>
              <mc:Choice Requires="wps">
                <w:drawing>
                  <wp:anchor distT="0" distB="0" distL="114300" distR="114300" simplePos="0" relativeHeight="251663872" behindDoc="0" locked="0" layoutInCell="1" allowOverlap="1" wp14:anchorId="2031AE60" wp14:editId="7CF9CE23">
                    <wp:simplePos x="0" y="0"/>
                    <wp:positionH relativeFrom="page">
                      <wp:posOffset>2795005</wp:posOffset>
                    </wp:positionH>
                    <wp:positionV relativeFrom="paragraph">
                      <wp:posOffset>2242820</wp:posOffset>
                    </wp:positionV>
                    <wp:extent cx="4587240" cy="5238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587240" cy="523875"/>
                            </a:xfrm>
                            <a:prstGeom prst="rect">
                              <a:avLst/>
                            </a:prstGeom>
                            <a:noFill/>
                            <a:ln w="6350">
                              <a:noFill/>
                            </a:ln>
                          </wps:spPr>
                          <wps:txbx>
                            <w:txbxContent>
                              <w:p w14:paraId="1F0D52BE" w14:textId="6FA97739" w:rsidR="00C31151" w:rsidRPr="00683CB6" w:rsidRDefault="00C31151" w:rsidP="00C4639D">
                                <w:pPr>
                                  <w:jc w:val="center"/>
                                  <w:rPr>
                                    <w:color w:val="FFFFFF" w:themeColor="background1"/>
                                    <w:sz w:val="28"/>
                                    <w:szCs w:val="36"/>
                                  </w:rPr>
                                </w:pPr>
                                <w:r w:rsidRPr="00683CB6">
                                  <w:rPr>
                                    <w:color w:val="FFFFFF" w:themeColor="background1"/>
                                    <w:sz w:val="52"/>
                                    <w:szCs w:val="72"/>
                                  </w:rPr>
                                  <w:t xml:space="preserve">Report for lab </w:t>
                                </w:r>
                                <w:r w:rsidR="000C0B7B">
                                  <w:rPr>
                                    <w:color w:val="FFFFFF" w:themeColor="background1"/>
                                    <w:sz w:val="52"/>
                                    <w:szCs w:val="72"/>
                                  </w:rPr>
                                  <w:t>8</w:t>
                                </w:r>
                              </w:p>
                              <w:p w14:paraId="5D2C0E1A" w14:textId="77777777" w:rsidR="00C31151" w:rsidRPr="00683CB6" w:rsidRDefault="00C31151" w:rsidP="00C4639D">
                                <w:pPr>
                                  <w:jc w:val="center"/>
                                  <w:rPr>
                                    <w:b/>
                                    <w:color w:val="FFFFFF" w:themeColor="background1"/>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1AE60" id="Text Box 27" o:spid="_x0000_s1043" type="#_x0000_t202" style="position:absolute;margin-left:220.1pt;margin-top:176.6pt;width:361.2pt;height:41.2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" filled="f" stroked="f" strokeweight=".5pt">
                    <v:textbox>
                      <w:txbxContent>
                        <w:p w14:paraId="1F0D52BE" w14:textId="6FA97739" w:rsidR="00C31151" w:rsidRPr="00683CB6" w:rsidRDefault="00C31151" w:rsidP="00C4639D">
                          <w:pPr>
                            <w:jc w:val="center"/>
                            <w:rPr>
                              <w:color w:val="FFFFFF" w:themeColor="background1"/>
                              <w:sz w:val="28"/>
                              <w:szCs w:val="36"/>
                            </w:rPr>
                          </w:pPr>
                          <w:r w:rsidRPr="00683CB6">
                            <w:rPr>
                              <w:color w:val="FFFFFF" w:themeColor="background1"/>
                              <w:sz w:val="52"/>
                              <w:szCs w:val="72"/>
                            </w:rPr>
                            <w:t xml:space="preserve">Report for lab </w:t>
                          </w:r>
                          <w:r w:rsidR="000C0B7B">
                            <w:rPr>
                              <w:color w:val="FFFFFF" w:themeColor="background1"/>
                              <w:sz w:val="52"/>
                              <w:szCs w:val="72"/>
                            </w:rPr>
                            <w:t>8</w:t>
                          </w:r>
                        </w:p>
                        <w:p w14:paraId="5D2C0E1A" w14:textId="77777777" w:rsidR="00C31151" w:rsidRPr="00683CB6" w:rsidRDefault="00C31151" w:rsidP="00C4639D">
                          <w:pPr>
                            <w:jc w:val="center"/>
                            <w:rPr>
                              <w:b/>
                              <w:color w:val="FFFFFF" w:themeColor="background1"/>
                              <w:sz w:val="16"/>
                            </w:rPr>
                          </w:pPr>
                        </w:p>
                      </w:txbxContent>
                    </v:textbox>
                    <w10:wrap anchorx="page"/>
                  </v:shape>
                </w:pict>
              </mc:Fallback>
            </mc:AlternateContent>
          </w:r>
          <w:r>
            <w:rPr>
              <w:noProof/>
              <w:sz w:val="36"/>
              <w:szCs w:val="36"/>
            </w:rPr>
            <mc:AlternateContent>
              <mc:Choice Requires="wps">
                <w:drawing>
                  <wp:anchor distT="0" distB="0" distL="114300" distR="114300" simplePos="0" relativeHeight="251665920" behindDoc="0" locked="0" layoutInCell="1" allowOverlap="1" wp14:anchorId="43981D3C" wp14:editId="3DA64D61">
                    <wp:simplePos x="0" y="0"/>
                    <wp:positionH relativeFrom="margin">
                      <wp:posOffset>1609725</wp:posOffset>
                    </wp:positionH>
                    <wp:positionV relativeFrom="paragraph">
                      <wp:posOffset>3331210</wp:posOffset>
                    </wp:positionV>
                    <wp:extent cx="4762500" cy="19431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762500" cy="1943100"/>
                            </a:xfrm>
                            <a:prstGeom prst="rect">
                              <a:avLst/>
                            </a:prstGeom>
                            <a:noFill/>
                            <a:ln w="6350">
                              <a:noFill/>
                            </a:ln>
                          </wps:spPr>
                          <wps:txbx>
                            <w:txbxContent>
                              <w:p w14:paraId="7E25D56E" w14:textId="3F7E7563" w:rsidR="00C31151" w:rsidRPr="00683CB6" w:rsidRDefault="00C31151" w:rsidP="00C4639D">
                                <w:pPr>
                                  <w:jc w:val="right"/>
                                  <w:rPr>
                                    <w:color w:val="FFFFFF" w:themeColor="background1"/>
                                    <w:sz w:val="44"/>
                                    <w:szCs w:val="72"/>
                                  </w:rPr>
                                </w:pPr>
                                <w:r w:rsidRPr="00683CB6">
                                  <w:rPr>
                                    <w:color w:val="FFFFFF" w:themeColor="background1"/>
                                    <w:sz w:val="44"/>
                                    <w:szCs w:val="72"/>
                                  </w:rPr>
                                  <w:t>Lecture</w:t>
                                </w:r>
                                <w:r>
                                  <w:rPr>
                                    <w:color w:val="FFFFFF" w:themeColor="background1"/>
                                    <w:sz w:val="44"/>
                                    <w:szCs w:val="72"/>
                                  </w:rPr>
                                  <w:t>r</w:t>
                                </w:r>
                                <w:r w:rsidRPr="00683CB6">
                                  <w:rPr>
                                    <w:color w:val="FFFFFF" w:themeColor="background1"/>
                                    <w:sz w:val="44"/>
                                    <w:szCs w:val="72"/>
                                  </w:rPr>
                                  <w:t xml:space="preserve">: </w:t>
                                </w:r>
                                <w:r>
                                  <w:rPr>
                                    <w:color w:val="FFFFFF" w:themeColor="background1"/>
                                    <w:sz w:val="44"/>
                                    <w:szCs w:val="72"/>
                                  </w:rPr>
                                  <w:t>Nguyễn Mạnh Thìn</w:t>
                                </w:r>
                              </w:p>
                              <w:p w14:paraId="0C79E2F0" w14:textId="77777777" w:rsidR="00C31151" w:rsidRDefault="00C31151" w:rsidP="00C4639D">
                                <w:pPr>
                                  <w:jc w:val="right"/>
                                  <w:rPr>
                                    <w:color w:val="FFFFFF" w:themeColor="background1"/>
                                    <w:sz w:val="40"/>
                                    <w:szCs w:val="36"/>
                                  </w:rPr>
                                </w:pPr>
                                <w:r>
                                  <w:rPr>
                                    <w:color w:val="FFFFFF" w:themeColor="background1"/>
                                    <w:sz w:val="40"/>
                                    <w:szCs w:val="36"/>
                                  </w:rPr>
                                  <w:t>Student name: Đặng Trần Khánh-1852037</w:t>
                                </w:r>
                              </w:p>
                              <w:p w14:paraId="3B03BBF9" w14:textId="77777777" w:rsidR="00C31151" w:rsidRPr="00683CB6" w:rsidRDefault="00C31151" w:rsidP="00C4639D">
                                <w:pPr>
                                  <w:jc w:val="right"/>
                                  <w:rPr>
                                    <w:color w:val="FFFFFF" w:themeColor="background1"/>
                                    <w:sz w:val="40"/>
                                    <w:szCs w:val="36"/>
                                  </w:rPr>
                                </w:pPr>
                              </w:p>
                              <w:p w14:paraId="194F0E6F" w14:textId="77777777" w:rsidR="00C31151" w:rsidRPr="00683CB6" w:rsidRDefault="00C31151" w:rsidP="00C4639D">
                                <w:pPr>
                                  <w:jc w:val="both"/>
                                  <w:rPr>
                                    <w:b/>
                                    <w:color w:val="FFFFFF" w:themeColor="background1"/>
                                    <w:sz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81D3C" id="Text Box 29" o:spid="_x0000_s1044" type="#_x0000_t202" style="position:absolute;margin-left:126.75pt;margin-top:262.3pt;width:375pt;height:153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" filled="f" stroked="f" strokeweight=".5pt">
                    <v:textbox>
                      <w:txbxContent>
                        <w:p w14:paraId="7E25D56E" w14:textId="3F7E7563" w:rsidR="00C31151" w:rsidRPr="00683CB6" w:rsidRDefault="00C31151" w:rsidP="00C4639D">
                          <w:pPr>
                            <w:jc w:val="right"/>
                            <w:rPr>
                              <w:color w:val="FFFFFF" w:themeColor="background1"/>
                              <w:sz w:val="44"/>
                              <w:szCs w:val="72"/>
                            </w:rPr>
                          </w:pPr>
                          <w:r w:rsidRPr="00683CB6">
                            <w:rPr>
                              <w:color w:val="FFFFFF" w:themeColor="background1"/>
                              <w:sz w:val="44"/>
                              <w:szCs w:val="72"/>
                            </w:rPr>
                            <w:t>Lecture</w:t>
                          </w:r>
                          <w:r>
                            <w:rPr>
                              <w:color w:val="FFFFFF" w:themeColor="background1"/>
                              <w:sz w:val="44"/>
                              <w:szCs w:val="72"/>
                            </w:rPr>
                            <w:t>r</w:t>
                          </w:r>
                          <w:r w:rsidRPr="00683CB6">
                            <w:rPr>
                              <w:color w:val="FFFFFF" w:themeColor="background1"/>
                              <w:sz w:val="44"/>
                              <w:szCs w:val="72"/>
                            </w:rPr>
                            <w:t xml:space="preserve">: </w:t>
                          </w:r>
                          <w:r>
                            <w:rPr>
                              <w:color w:val="FFFFFF" w:themeColor="background1"/>
                              <w:sz w:val="44"/>
                              <w:szCs w:val="72"/>
                            </w:rPr>
                            <w:t>Nguyễn Mạnh Thìn</w:t>
                          </w:r>
                        </w:p>
                        <w:p w14:paraId="0C79E2F0" w14:textId="77777777" w:rsidR="00C31151" w:rsidRDefault="00C31151" w:rsidP="00C4639D">
                          <w:pPr>
                            <w:jc w:val="right"/>
                            <w:rPr>
                              <w:color w:val="FFFFFF" w:themeColor="background1"/>
                              <w:sz w:val="40"/>
                              <w:szCs w:val="36"/>
                            </w:rPr>
                          </w:pPr>
                          <w:r>
                            <w:rPr>
                              <w:color w:val="FFFFFF" w:themeColor="background1"/>
                              <w:sz w:val="40"/>
                              <w:szCs w:val="36"/>
                            </w:rPr>
                            <w:t>Student name: Đặng Trần Khánh-1852037</w:t>
                          </w:r>
                        </w:p>
                        <w:p w14:paraId="3B03BBF9" w14:textId="77777777" w:rsidR="00C31151" w:rsidRPr="00683CB6" w:rsidRDefault="00C31151" w:rsidP="00C4639D">
                          <w:pPr>
                            <w:jc w:val="right"/>
                            <w:rPr>
                              <w:color w:val="FFFFFF" w:themeColor="background1"/>
                              <w:sz w:val="40"/>
                              <w:szCs w:val="36"/>
                            </w:rPr>
                          </w:pPr>
                        </w:p>
                        <w:p w14:paraId="194F0E6F" w14:textId="77777777" w:rsidR="00C31151" w:rsidRPr="00683CB6" w:rsidRDefault="00C31151" w:rsidP="00C4639D">
                          <w:pPr>
                            <w:jc w:val="both"/>
                            <w:rPr>
                              <w:b/>
                              <w:color w:val="FFFFFF" w:themeColor="background1"/>
                              <w:sz w:val="10"/>
                            </w:rPr>
                          </w:pPr>
                        </w:p>
                      </w:txbxContent>
                    </v:textbox>
                    <w10:wrap anchorx="margin"/>
                  </v:shape>
                </w:pict>
              </mc:Fallback>
            </mc:AlternateContent>
          </w:r>
          <w:r w:rsidRPr="00256124">
            <w:rPr>
              <w:noProof/>
              <w:sz w:val="36"/>
              <w:szCs w:val="36"/>
            </w:rPr>
            <w:drawing>
              <wp:anchor distT="0" distB="0" distL="114300" distR="114300" simplePos="0" relativeHeight="251661824" behindDoc="0" locked="0" layoutInCell="1" allowOverlap="1" wp14:anchorId="2FF36020" wp14:editId="26BB75F5">
                <wp:simplePos x="0" y="0"/>
                <wp:positionH relativeFrom="margin">
                  <wp:posOffset>3228340</wp:posOffset>
                </wp:positionH>
                <wp:positionV relativeFrom="paragraph">
                  <wp:posOffset>216535</wp:posOffset>
                </wp:positionV>
                <wp:extent cx="1377315" cy="1295400"/>
                <wp:effectExtent l="0" t="0" r="0" b="0"/>
                <wp:wrapThrough wrapText="bothSides">
                  <wp:wrapPolygon edited="0">
                    <wp:start x="9560" y="0"/>
                    <wp:lineTo x="5378" y="2224"/>
                    <wp:lineTo x="4481" y="3176"/>
                    <wp:lineTo x="4481" y="5082"/>
                    <wp:lineTo x="2091" y="10165"/>
                    <wp:lineTo x="0" y="11435"/>
                    <wp:lineTo x="0" y="18741"/>
                    <wp:lineTo x="4183" y="21282"/>
                    <wp:lineTo x="4481" y="21282"/>
                    <wp:lineTo x="17029" y="21282"/>
                    <wp:lineTo x="21212" y="18741"/>
                    <wp:lineTo x="21212" y="11435"/>
                    <wp:lineTo x="19120" y="10165"/>
                    <wp:lineTo x="16730" y="5082"/>
                    <wp:lineTo x="17029" y="3812"/>
                    <wp:lineTo x="15834" y="2224"/>
                    <wp:lineTo x="11651" y="0"/>
                    <wp:lineTo x="956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4px-Logo-hcmut.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7315" cy="1295400"/>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mc:AlternateContent>
              <mc:Choice Requires="wps">
                <w:drawing>
                  <wp:anchor distT="0" distB="0" distL="114300" distR="114300" simplePos="0" relativeHeight="251664896" behindDoc="0" locked="0" layoutInCell="1" allowOverlap="1" wp14:anchorId="00A8F2AD" wp14:editId="7215551B">
                    <wp:simplePos x="0" y="0"/>
                    <wp:positionH relativeFrom="column">
                      <wp:posOffset>1809115</wp:posOffset>
                    </wp:positionH>
                    <wp:positionV relativeFrom="paragraph">
                      <wp:posOffset>2216785</wp:posOffset>
                    </wp:positionV>
                    <wp:extent cx="4243070" cy="0"/>
                    <wp:effectExtent l="0" t="19050" r="24130" b="19050"/>
                    <wp:wrapNone/>
                    <wp:docPr id="28" name="Straight Connector 28"/>
                    <wp:cNvGraphicFramePr/>
                    <a:graphic xmlns:a="http://schemas.openxmlformats.org/drawingml/2006/main">
                      <a:graphicData uri="http://schemas.microsoft.com/office/word/2010/wordprocessingShape">
                        <wps:wsp>
                          <wps:cNvCnPr/>
                          <wps:spPr>
                            <a:xfrm>
                              <a:off x="0" y="0"/>
                              <a:ext cx="424307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BE8B8F" id="Straight Connector 28"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142.45pt,174.55pt" to="476.55pt,1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" strokecolor="white [3212]" strokeweight="2.25pt">
                    <v:stroke joinstyle="miter"/>
                  </v:line>
                </w:pict>
              </mc:Fallback>
            </mc:AlternateContent>
          </w:r>
          <w:r>
            <w:br w:type="page"/>
          </w:r>
        </w:p>
      </w:sdtContent>
    </w:sdt>
    <w:p w14:paraId="11A0FD96" w14:textId="77777777" w:rsidR="002224ED" w:rsidRPr="002224ED" w:rsidRDefault="00D00D3F" w:rsidP="002224ED">
      <w:pPr>
        <w:jc w:val="both"/>
        <w:rPr>
          <w:b/>
          <w:bCs/>
          <w:i/>
          <w:iCs/>
        </w:rPr>
      </w:pPr>
      <w:r w:rsidRPr="00D00D3F">
        <w:rPr>
          <w:b/>
          <w:bCs/>
          <w:i/>
          <w:iCs/>
        </w:rPr>
        <w:lastRenderedPageBreak/>
        <w:t xml:space="preserve">1/ </w:t>
      </w:r>
      <w:r w:rsidR="002224ED" w:rsidRPr="002224ED">
        <w:rPr>
          <w:b/>
          <w:bCs/>
          <w:i/>
          <w:iCs/>
        </w:rPr>
        <w:t>For each of the first 8 Ethernet frames, specify the source of the frame (client or</w:t>
      </w:r>
    </w:p>
    <w:p w14:paraId="682D19D0" w14:textId="77777777" w:rsidR="002224ED" w:rsidRPr="002224ED" w:rsidRDefault="002224ED" w:rsidP="002224ED">
      <w:pPr>
        <w:jc w:val="both"/>
        <w:rPr>
          <w:b/>
          <w:bCs/>
          <w:i/>
          <w:iCs/>
        </w:rPr>
      </w:pPr>
      <w:r w:rsidRPr="002224ED">
        <w:rPr>
          <w:b/>
          <w:bCs/>
          <w:i/>
          <w:iCs/>
        </w:rPr>
        <w:t>server), determine the number of SSL records that are included in the frame, and</w:t>
      </w:r>
    </w:p>
    <w:p w14:paraId="254434DA" w14:textId="77777777" w:rsidR="002224ED" w:rsidRPr="002224ED" w:rsidRDefault="002224ED" w:rsidP="002224ED">
      <w:pPr>
        <w:jc w:val="both"/>
        <w:rPr>
          <w:b/>
          <w:bCs/>
          <w:i/>
          <w:iCs/>
        </w:rPr>
      </w:pPr>
      <w:r w:rsidRPr="002224ED">
        <w:rPr>
          <w:b/>
          <w:bCs/>
          <w:i/>
          <w:iCs/>
        </w:rPr>
        <w:t>list the SSL record types that are included in the frame. Draw a timing diagram</w:t>
      </w:r>
    </w:p>
    <w:p w14:paraId="130E25D7" w14:textId="6B77E65C" w:rsidR="002224ED" w:rsidRDefault="002224ED" w:rsidP="002224ED">
      <w:pPr>
        <w:jc w:val="both"/>
        <w:rPr>
          <w:b/>
          <w:bCs/>
          <w:i/>
          <w:iCs/>
        </w:rPr>
      </w:pPr>
      <w:r w:rsidRPr="002224ED">
        <w:rPr>
          <w:b/>
          <w:bCs/>
          <w:i/>
          <w:iCs/>
        </w:rPr>
        <w:t>between client and server, with one arrow for each SSL record</w:t>
      </w:r>
      <w:r>
        <w:rPr>
          <w:b/>
          <w:bCs/>
          <w:i/>
          <w:iCs/>
        </w:rPr>
        <w:t>?</w:t>
      </w:r>
    </w:p>
    <w:p w14:paraId="07D79FC6" w14:textId="648F85C5" w:rsidR="00C31151" w:rsidRDefault="002224ED" w:rsidP="002224ED">
      <w:pPr>
        <w:jc w:val="both"/>
      </w:pPr>
      <w:r w:rsidRPr="002224ED">
        <w:drawing>
          <wp:anchor distT="0" distB="0" distL="114300" distR="114300" simplePos="0" relativeHeight="251666944" behindDoc="0" locked="0" layoutInCell="1" allowOverlap="1" wp14:anchorId="0274DA9D" wp14:editId="68B0E008">
            <wp:simplePos x="0" y="0"/>
            <wp:positionH relativeFrom="margin">
              <wp:align>right</wp:align>
            </wp:positionH>
            <wp:positionV relativeFrom="paragraph">
              <wp:posOffset>228600</wp:posOffset>
            </wp:positionV>
            <wp:extent cx="5486400" cy="11487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1148715"/>
                    </a:xfrm>
                    <a:prstGeom prst="rect">
                      <a:avLst/>
                    </a:prstGeom>
                  </pic:spPr>
                </pic:pic>
              </a:graphicData>
            </a:graphic>
          </wp:anchor>
        </w:drawing>
      </w:r>
      <w:r>
        <w:t xml:space="preserve">Answer: </w:t>
      </w:r>
    </w:p>
    <w:p w14:paraId="3CED3721" w14:textId="68F01E6B" w:rsidR="002224ED" w:rsidRDefault="002224ED" w:rsidP="002224ED"/>
    <w:tbl>
      <w:tblPr>
        <w:tblStyle w:val="GridTable1Light-Accent2"/>
        <w:tblW w:w="0" w:type="auto"/>
        <w:jc w:val="center"/>
        <w:tblLook w:val="04A0" w:firstRow="1" w:lastRow="0" w:firstColumn="1" w:lastColumn="0" w:noHBand="0" w:noVBand="1"/>
      </w:tblPr>
      <w:tblGrid>
        <w:gridCol w:w="1277"/>
        <w:gridCol w:w="1176"/>
        <w:gridCol w:w="1716"/>
        <w:gridCol w:w="1716"/>
        <w:gridCol w:w="1321"/>
        <w:gridCol w:w="1424"/>
      </w:tblGrid>
      <w:tr w:rsidR="002224ED" w:rsidRPr="00B676A3" w14:paraId="549D8C10" w14:textId="77777777" w:rsidTr="00B676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487D59BC" w14:textId="294A6B0D" w:rsidR="002224ED" w:rsidRPr="00B676A3" w:rsidRDefault="002224ED" w:rsidP="002224ED">
            <w:pPr>
              <w:jc w:val="center"/>
              <w:rPr>
                <w:sz w:val="22"/>
                <w:szCs w:val="22"/>
              </w:rPr>
            </w:pPr>
            <w:r w:rsidRPr="00B676A3">
              <w:rPr>
                <w:sz w:val="22"/>
                <w:szCs w:val="22"/>
              </w:rPr>
              <w:t>No</w:t>
            </w:r>
          </w:p>
        </w:tc>
        <w:tc>
          <w:tcPr>
            <w:tcW w:w="1176" w:type="dxa"/>
          </w:tcPr>
          <w:p w14:paraId="0BE8633B" w14:textId="16B8321E" w:rsidR="002224ED" w:rsidRPr="00B676A3" w:rsidRDefault="00B676A3" w:rsidP="00B676A3">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B676A3">
              <w:rPr>
                <w:b w:val="0"/>
                <w:bCs w:val="0"/>
                <w:sz w:val="22"/>
                <w:szCs w:val="22"/>
              </w:rPr>
              <w:t>Frame</w:t>
            </w:r>
          </w:p>
        </w:tc>
        <w:tc>
          <w:tcPr>
            <w:tcW w:w="1716" w:type="dxa"/>
          </w:tcPr>
          <w:p w14:paraId="6D33916B" w14:textId="69F55F9D" w:rsidR="002224ED" w:rsidRPr="00B676A3" w:rsidRDefault="00B676A3" w:rsidP="00B676A3">
            <w:pPr>
              <w:jc w:val="center"/>
              <w:cnfStyle w:val="100000000000" w:firstRow="1" w:lastRow="0" w:firstColumn="0" w:lastColumn="0" w:oddVBand="0" w:evenVBand="0" w:oddHBand="0" w:evenHBand="0" w:firstRowFirstColumn="0" w:firstRowLastColumn="0" w:lastRowFirstColumn="0" w:lastRowLastColumn="0"/>
              <w:rPr>
                <w:sz w:val="22"/>
                <w:szCs w:val="22"/>
              </w:rPr>
            </w:pPr>
            <w:r w:rsidRPr="00B676A3">
              <w:rPr>
                <w:sz w:val="22"/>
                <w:szCs w:val="22"/>
              </w:rPr>
              <w:t>Source</w:t>
            </w:r>
          </w:p>
        </w:tc>
        <w:tc>
          <w:tcPr>
            <w:tcW w:w="1716" w:type="dxa"/>
          </w:tcPr>
          <w:p w14:paraId="6E5E9E8B" w14:textId="2C26EE81" w:rsidR="002224ED" w:rsidRPr="00B676A3" w:rsidRDefault="00B676A3" w:rsidP="00B676A3">
            <w:pPr>
              <w:jc w:val="center"/>
              <w:cnfStyle w:val="100000000000" w:firstRow="1" w:lastRow="0" w:firstColumn="0" w:lastColumn="0" w:oddVBand="0" w:evenVBand="0" w:oddHBand="0" w:evenHBand="0" w:firstRowFirstColumn="0" w:firstRowLastColumn="0" w:lastRowFirstColumn="0" w:lastRowLastColumn="0"/>
              <w:rPr>
                <w:sz w:val="22"/>
                <w:szCs w:val="22"/>
              </w:rPr>
            </w:pPr>
            <w:r w:rsidRPr="00B676A3">
              <w:rPr>
                <w:sz w:val="22"/>
                <w:szCs w:val="22"/>
              </w:rPr>
              <w:t>Destination</w:t>
            </w:r>
          </w:p>
        </w:tc>
        <w:tc>
          <w:tcPr>
            <w:tcW w:w="1321" w:type="dxa"/>
          </w:tcPr>
          <w:p w14:paraId="3EF53142" w14:textId="0098C851" w:rsidR="002224ED" w:rsidRPr="00B676A3" w:rsidRDefault="00B676A3" w:rsidP="00B676A3">
            <w:pPr>
              <w:jc w:val="center"/>
              <w:cnfStyle w:val="100000000000" w:firstRow="1" w:lastRow="0" w:firstColumn="0" w:lastColumn="0" w:oddVBand="0" w:evenVBand="0" w:oddHBand="0" w:evenHBand="0" w:firstRowFirstColumn="0" w:firstRowLastColumn="0" w:lastRowFirstColumn="0" w:lastRowLastColumn="0"/>
              <w:rPr>
                <w:sz w:val="22"/>
                <w:szCs w:val="22"/>
              </w:rPr>
            </w:pPr>
            <w:r w:rsidRPr="00B676A3">
              <w:rPr>
                <w:sz w:val="22"/>
                <w:szCs w:val="22"/>
              </w:rPr>
              <w:t>SSL count</w:t>
            </w:r>
          </w:p>
        </w:tc>
        <w:tc>
          <w:tcPr>
            <w:tcW w:w="1424" w:type="dxa"/>
          </w:tcPr>
          <w:p w14:paraId="5F6F8711" w14:textId="7BE71353" w:rsidR="002224ED" w:rsidRPr="00B676A3" w:rsidRDefault="00B676A3" w:rsidP="00B676A3">
            <w:pPr>
              <w:jc w:val="center"/>
              <w:cnfStyle w:val="100000000000" w:firstRow="1" w:lastRow="0" w:firstColumn="0" w:lastColumn="0" w:oddVBand="0" w:evenVBand="0" w:oddHBand="0" w:evenHBand="0" w:firstRowFirstColumn="0" w:firstRowLastColumn="0" w:lastRowFirstColumn="0" w:lastRowLastColumn="0"/>
              <w:rPr>
                <w:sz w:val="22"/>
                <w:szCs w:val="22"/>
              </w:rPr>
            </w:pPr>
            <w:r w:rsidRPr="00B676A3">
              <w:rPr>
                <w:sz w:val="22"/>
                <w:szCs w:val="22"/>
              </w:rPr>
              <w:t>SSL Type</w:t>
            </w:r>
          </w:p>
        </w:tc>
      </w:tr>
      <w:tr w:rsidR="002224ED" w:rsidRPr="00B676A3" w14:paraId="5FD587F9" w14:textId="77777777" w:rsidTr="00B676A3">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3B132970" w14:textId="33BA1223" w:rsidR="002224ED" w:rsidRPr="00B676A3" w:rsidRDefault="002224ED" w:rsidP="002224ED">
            <w:pPr>
              <w:jc w:val="center"/>
              <w:rPr>
                <w:b w:val="0"/>
                <w:bCs w:val="0"/>
                <w:sz w:val="22"/>
                <w:szCs w:val="22"/>
              </w:rPr>
            </w:pPr>
            <w:r w:rsidRPr="00B676A3">
              <w:rPr>
                <w:b w:val="0"/>
                <w:bCs w:val="0"/>
                <w:sz w:val="22"/>
                <w:szCs w:val="22"/>
              </w:rPr>
              <w:t>1</w:t>
            </w:r>
          </w:p>
        </w:tc>
        <w:tc>
          <w:tcPr>
            <w:tcW w:w="1176" w:type="dxa"/>
          </w:tcPr>
          <w:p w14:paraId="69298F8B" w14:textId="2E93FFCC" w:rsidR="002224ED"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106</w:t>
            </w:r>
          </w:p>
        </w:tc>
        <w:tc>
          <w:tcPr>
            <w:tcW w:w="1716" w:type="dxa"/>
          </w:tcPr>
          <w:p w14:paraId="7A74A9E0" w14:textId="5465AEE1" w:rsidR="002224ED" w:rsidRPr="00B676A3" w:rsidRDefault="00B676A3" w:rsidP="002224ED">
            <w:pPr>
              <w:cnfStyle w:val="000000000000" w:firstRow="0" w:lastRow="0" w:firstColumn="0" w:lastColumn="0" w:oddVBand="0" w:evenVBand="0" w:oddHBand="0" w:evenHBand="0" w:firstRowFirstColumn="0" w:firstRowLastColumn="0" w:lastRowFirstColumn="0" w:lastRowLastColumn="0"/>
              <w:rPr>
                <w:sz w:val="22"/>
                <w:szCs w:val="22"/>
              </w:rPr>
            </w:pPr>
            <w:r>
              <w:t>128.238.38.162</w:t>
            </w:r>
          </w:p>
        </w:tc>
        <w:tc>
          <w:tcPr>
            <w:tcW w:w="1716" w:type="dxa"/>
          </w:tcPr>
          <w:p w14:paraId="68A5E32B" w14:textId="5DB8BB9D" w:rsidR="002224ED" w:rsidRPr="00B676A3" w:rsidRDefault="00B676A3" w:rsidP="002224ED">
            <w:pPr>
              <w:cnfStyle w:val="000000000000" w:firstRow="0" w:lastRow="0" w:firstColumn="0" w:lastColumn="0" w:oddVBand="0" w:evenVBand="0" w:oddHBand="0" w:evenHBand="0" w:firstRowFirstColumn="0" w:firstRowLastColumn="0" w:lastRowFirstColumn="0" w:lastRowLastColumn="0"/>
              <w:rPr>
                <w:sz w:val="22"/>
                <w:szCs w:val="22"/>
              </w:rPr>
            </w:pPr>
            <w:r>
              <w:t>216.75.194.220</w:t>
            </w:r>
          </w:p>
        </w:tc>
        <w:tc>
          <w:tcPr>
            <w:tcW w:w="1321" w:type="dxa"/>
          </w:tcPr>
          <w:p w14:paraId="3F08DEEF" w14:textId="0D5D06AC" w:rsidR="002224ED"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1</w:t>
            </w:r>
          </w:p>
        </w:tc>
        <w:tc>
          <w:tcPr>
            <w:tcW w:w="1424" w:type="dxa"/>
          </w:tcPr>
          <w:p w14:paraId="525D4965" w14:textId="00E82FBA" w:rsidR="002224ED" w:rsidRPr="00B676A3" w:rsidRDefault="00B676A3" w:rsidP="002224ED">
            <w:pP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Client Hello</w:t>
            </w:r>
          </w:p>
        </w:tc>
      </w:tr>
      <w:tr w:rsidR="00B676A3" w:rsidRPr="00B676A3" w14:paraId="5CB0DCF3" w14:textId="77777777" w:rsidTr="00B676A3">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1DCE44F5" w14:textId="2C07EDD5" w:rsidR="00B676A3" w:rsidRPr="00B676A3" w:rsidRDefault="00B676A3" w:rsidP="00B676A3">
            <w:pPr>
              <w:jc w:val="center"/>
              <w:rPr>
                <w:b w:val="0"/>
                <w:bCs w:val="0"/>
                <w:sz w:val="22"/>
                <w:szCs w:val="22"/>
              </w:rPr>
            </w:pPr>
            <w:r w:rsidRPr="00B676A3">
              <w:rPr>
                <w:b w:val="0"/>
                <w:bCs w:val="0"/>
                <w:sz w:val="22"/>
                <w:szCs w:val="22"/>
              </w:rPr>
              <w:t>2</w:t>
            </w:r>
          </w:p>
        </w:tc>
        <w:tc>
          <w:tcPr>
            <w:tcW w:w="1176" w:type="dxa"/>
          </w:tcPr>
          <w:p w14:paraId="0D383B41" w14:textId="28EFAD57"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108</w:t>
            </w:r>
          </w:p>
        </w:tc>
        <w:tc>
          <w:tcPr>
            <w:tcW w:w="1716" w:type="dxa"/>
          </w:tcPr>
          <w:p w14:paraId="4145F4B2" w14:textId="3C905352"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216.75.194.220</w:t>
            </w:r>
          </w:p>
        </w:tc>
        <w:tc>
          <w:tcPr>
            <w:tcW w:w="1716" w:type="dxa"/>
          </w:tcPr>
          <w:p w14:paraId="33C92077" w14:textId="7B46316C"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128.238.38.162</w:t>
            </w:r>
          </w:p>
        </w:tc>
        <w:tc>
          <w:tcPr>
            <w:tcW w:w="1321" w:type="dxa"/>
          </w:tcPr>
          <w:p w14:paraId="45EF39DD" w14:textId="0903FCF4"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424" w:type="dxa"/>
          </w:tcPr>
          <w:p w14:paraId="058BBBD0" w14:textId="11A66C2B"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Server Hello</w:t>
            </w:r>
          </w:p>
        </w:tc>
      </w:tr>
      <w:tr w:rsidR="00B676A3" w:rsidRPr="00B676A3" w14:paraId="7C3595EC" w14:textId="77777777" w:rsidTr="00B676A3">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08192D93" w14:textId="473BD587" w:rsidR="00B676A3" w:rsidRPr="00B676A3" w:rsidRDefault="00B676A3" w:rsidP="00B676A3">
            <w:pPr>
              <w:jc w:val="center"/>
              <w:rPr>
                <w:b w:val="0"/>
                <w:bCs w:val="0"/>
                <w:sz w:val="22"/>
                <w:szCs w:val="22"/>
              </w:rPr>
            </w:pPr>
            <w:r w:rsidRPr="00B676A3">
              <w:rPr>
                <w:b w:val="0"/>
                <w:bCs w:val="0"/>
                <w:sz w:val="22"/>
                <w:szCs w:val="22"/>
              </w:rPr>
              <w:t>3</w:t>
            </w:r>
          </w:p>
        </w:tc>
        <w:tc>
          <w:tcPr>
            <w:tcW w:w="1176" w:type="dxa"/>
          </w:tcPr>
          <w:p w14:paraId="48F604F8" w14:textId="5D33B816"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111</w:t>
            </w:r>
          </w:p>
        </w:tc>
        <w:tc>
          <w:tcPr>
            <w:tcW w:w="1716" w:type="dxa"/>
          </w:tcPr>
          <w:p w14:paraId="21296A26" w14:textId="2CEE98F5"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216.75.194.220</w:t>
            </w:r>
          </w:p>
        </w:tc>
        <w:tc>
          <w:tcPr>
            <w:tcW w:w="1716" w:type="dxa"/>
          </w:tcPr>
          <w:p w14:paraId="4CD9F54B" w14:textId="4B8BEF2F"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128.238.38.162</w:t>
            </w:r>
          </w:p>
        </w:tc>
        <w:tc>
          <w:tcPr>
            <w:tcW w:w="1321" w:type="dxa"/>
          </w:tcPr>
          <w:p w14:paraId="60A40EA4" w14:textId="790BC686"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c>
          <w:tcPr>
            <w:tcW w:w="1424" w:type="dxa"/>
          </w:tcPr>
          <w:p w14:paraId="10D2A5F6" w14:textId="366E6F73"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Server Hello Done</w:t>
            </w:r>
          </w:p>
        </w:tc>
      </w:tr>
      <w:tr w:rsidR="00B676A3" w:rsidRPr="00B676A3" w14:paraId="369B0954" w14:textId="77777777" w:rsidTr="00B676A3">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2EC56A7C" w14:textId="5D7B6B04" w:rsidR="00B676A3" w:rsidRPr="00B676A3" w:rsidRDefault="00B676A3" w:rsidP="00B676A3">
            <w:pPr>
              <w:jc w:val="center"/>
              <w:rPr>
                <w:b w:val="0"/>
                <w:bCs w:val="0"/>
                <w:sz w:val="22"/>
                <w:szCs w:val="22"/>
              </w:rPr>
            </w:pPr>
            <w:r w:rsidRPr="00B676A3">
              <w:rPr>
                <w:b w:val="0"/>
                <w:bCs w:val="0"/>
                <w:sz w:val="22"/>
                <w:szCs w:val="22"/>
              </w:rPr>
              <w:t>4</w:t>
            </w:r>
          </w:p>
        </w:tc>
        <w:tc>
          <w:tcPr>
            <w:tcW w:w="1176" w:type="dxa"/>
          </w:tcPr>
          <w:p w14:paraId="6692D250" w14:textId="083DC192"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112</w:t>
            </w:r>
          </w:p>
        </w:tc>
        <w:tc>
          <w:tcPr>
            <w:tcW w:w="1716" w:type="dxa"/>
          </w:tcPr>
          <w:p w14:paraId="299B3AE7" w14:textId="4D52FB31"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128.238.38.162</w:t>
            </w:r>
          </w:p>
        </w:tc>
        <w:tc>
          <w:tcPr>
            <w:tcW w:w="1716" w:type="dxa"/>
          </w:tcPr>
          <w:p w14:paraId="432F82B7" w14:textId="169AEF3A"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216.75.194.220</w:t>
            </w:r>
          </w:p>
        </w:tc>
        <w:tc>
          <w:tcPr>
            <w:tcW w:w="1321" w:type="dxa"/>
          </w:tcPr>
          <w:p w14:paraId="10B6754F" w14:textId="22966DBE"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1424" w:type="dxa"/>
          </w:tcPr>
          <w:p w14:paraId="42BF0E79" w14:textId="1A853054"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Client Key Exchange</w:t>
            </w:r>
          </w:p>
        </w:tc>
      </w:tr>
      <w:tr w:rsidR="00B676A3" w:rsidRPr="00B676A3" w14:paraId="1F3E22B4" w14:textId="77777777" w:rsidTr="00B676A3">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74C1BF64" w14:textId="62C56386" w:rsidR="00B676A3" w:rsidRPr="00B676A3" w:rsidRDefault="00B676A3" w:rsidP="00B676A3">
            <w:pPr>
              <w:jc w:val="center"/>
              <w:rPr>
                <w:b w:val="0"/>
                <w:bCs w:val="0"/>
                <w:sz w:val="22"/>
                <w:szCs w:val="22"/>
              </w:rPr>
            </w:pPr>
            <w:r w:rsidRPr="00B676A3">
              <w:rPr>
                <w:b w:val="0"/>
                <w:bCs w:val="0"/>
                <w:sz w:val="22"/>
                <w:szCs w:val="22"/>
              </w:rPr>
              <w:t>5</w:t>
            </w:r>
          </w:p>
        </w:tc>
        <w:tc>
          <w:tcPr>
            <w:tcW w:w="1176" w:type="dxa"/>
          </w:tcPr>
          <w:p w14:paraId="47D86467" w14:textId="4A0CD38C"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113</w:t>
            </w:r>
          </w:p>
        </w:tc>
        <w:tc>
          <w:tcPr>
            <w:tcW w:w="1716" w:type="dxa"/>
          </w:tcPr>
          <w:p w14:paraId="53908DAC" w14:textId="016DBCA3"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216.75.194.220</w:t>
            </w:r>
          </w:p>
        </w:tc>
        <w:tc>
          <w:tcPr>
            <w:tcW w:w="1716" w:type="dxa"/>
          </w:tcPr>
          <w:p w14:paraId="6B97D98C" w14:textId="374B2526"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128.238.38.162</w:t>
            </w:r>
          </w:p>
        </w:tc>
        <w:tc>
          <w:tcPr>
            <w:tcW w:w="1321" w:type="dxa"/>
          </w:tcPr>
          <w:p w14:paraId="3B81B670" w14:textId="51EE2893"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c>
          <w:tcPr>
            <w:tcW w:w="1424" w:type="dxa"/>
          </w:tcPr>
          <w:p w14:paraId="7A40B3C9" w14:textId="18E37DB3"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Change Cipher Spec</w:t>
            </w:r>
          </w:p>
        </w:tc>
      </w:tr>
      <w:tr w:rsidR="00B676A3" w:rsidRPr="00B676A3" w14:paraId="0D7427B3" w14:textId="77777777" w:rsidTr="00B676A3">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2DC61075" w14:textId="4987FB2C" w:rsidR="00B676A3" w:rsidRPr="00B676A3" w:rsidRDefault="00B676A3" w:rsidP="00B676A3">
            <w:pPr>
              <w:jc w:val="center"/>
              <w:rPr>
                <w:b w:val="0"/>
                <w:bCs w:val="0"/>
                <w:sz w:val="22"/>
                <w:szCs w:val="22"/>
              </w:rPr>
            </w:pPr>
            <w:r w:rsidRPr="00B676A3">
              <w:rPr>
                <w:b w:val="0"/>
                <w:bCs w:val="0"/>
                <w:sz w:val="22"/>
                <w:szCs w:val="22"/>
              </w:rPr>
              <w:t>6</w:t>
            </w:r>
          </w:p>
        </w:tc>
        <w:tc>
          <w:tcPr>
            <w:tcW w:w="1176" w:type="dxa"/>
          </w:tcPr>
          <w:p w14:paraId="227233C5" w14:textId="2E30F086"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114</w:t>
            </w:r>
          </w:p>
        </w:tc>
        <w:tc>
          <w:tcPr>
            <w:tcW w:w="1716" w:type="dxa"/>
          </w:tcPr>
          <w:p w14:paraId="1238C930" w14:textId="0557930B"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128.238.38.162</w:t>
            </w:r>
          </w:p>
        </w:tc>
        <w:tc>
          <w:tcPr>
            <w:tcW w:w="1716" w:type="dxa"/>
          </w:tcPr>
          <w:p w14:paraId="278AE7E4" w14:textId="6A52E40F"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216.75.194.220</w:t>
            </w:r>
          </w:p>
        </w:tc>
        <w:tc>
          <w:tcPr>
            <w:tcW w:w="1321" w:type="dxa"/>
          </w:tcPr>
          <w:p w14:paraId="16EEEB2D" w14:textId="7FFCD528"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424" w:type="dxa"/>
          </w:tcPr>
          <w:p w14:paraId="66C0CC8D" w14:textId="6AAF7FA7"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Application Data</w:t>
            </w:r>
          </w:p>
        </w:tc>
      </w:tr>
      <w:tr w:rsidR="00B676A3" w:rsidRPr="00B676A3" w14:paraId="772BF6A5" w14:textId="77777777" w:rsidTr="00B676A3">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3C23B5C6" w14:textId="00BBAB9E" w:rsidR="00B676A3" w:rsidRPr="00B676A3" w:rsidRDefault="00B676A3" w:rsidP="00B676A3">
            <w:pPr>
              <w:jc w:val="center"/>
              <w:rPr>
                <w:b w:val="0"/>
                <w:bCs w:val="0"/>
                <w:sz w:val="22"/>
                <w:szCs w:val="22"/>
              </w:rPr>
            </w:pPr>
            <w:r w:rsidRPr="00B676A3">
              <w:rPr>
                <w:b w:val="0"/>
                <w:bCs w:val="0"/>
                <w:sz w:val="22"/>
                <w:szCs w:val="22"/>
              </w:rPr>
              <w:t>7</w:t>
            </w:r>
          </w:p>
        </w:tc>
        <w:tc>
          <w:tcPr>
            <w:tcW w:w="1176" w:type="dxa"/>
          </w:tcPr>
          <w:p w14:paraId="41014C2A" w14:textId="3C44F0CD"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122</w:t>
            </w:r>
          </w:p>
        </w:tc>
        <w:tc>
          <w:tcPr>
            <w:tcW w:w="1716" w:type="dxa"/>
          </w:tcPr>
          <w:p w14:paraId="69D3BBED" w14:textId="599856E0"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216.75.194.220</w:t>
            </w:r>
          </w:p>
        </w:tc>
        <w:tc>
          <w:tcPr>
            <w:tcW w:w="1716" w:type="dxa"/>
          </w:tcPr>
          <w:p w14:paraId="7ADD56AD" w14:textId="70C2516A"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128.238.38.162</w:t>
            </w:r>
          </w:p>
        </w:tc>
        <w:tc>
          <w:tcPr>
            <w:tcW w:w="1321" w:type="dxa"/>
          </w:tcPr>
          <w:p w14:paraId="1853140D" w14:textId="218A5625"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424" w:type="dxa"/>
          </w:tcPr>
          <w:p w14:paraId="4634EB19" w14:textId="5D462D38"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Application Data</w:t>
            </w:r>
          </w:p>
        </w:tc>
      </w:tr>
      <w:tr w:rsidR="00B676A3" w:rsidRPr="00B676A3" w14:paraId="26C3F053" w14:textId="77777777" w:rsidTr="00B676A3">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4709F659" w14:textId="3AB37DB4" w:rsidR="00B676A3" w:rsidRPr="00B676A3" w:rsidRDefault="00B676A3" w:rsidP="00B676A3">
            <w:pPr>
              <w:jc w:val="center"/>
              <w:rPr>
                <w:b w:val="0"/>
                <w:bCs w:val="0"/>
                <w:sz w:val="22"/>
                <w:szCs w:val="22"/>
              </w:rPr>
            </w:pPr>
            <w:r w:rsidRPr="00B676A3">
              <w:rPr>
                <w:b w:val="0"/>
                <w:bCs w:val="0"/>
                <w:sz w:val="22"/>
                <w:szCs w:val="22"/>
              </w:rPr>
              <w:t>8</w:t>
            </w:r>
          </w:p>
        </w:tc>
        <w:tc>
          <w:tcPr>
            <w:tcW w:w="1176" w:type="dxa"/>
          </w:tcPr>
          <w:p w14:paraId="643C9058" w14:textId="0FF83F25"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sidRPr="00B676A3">
              <w:rPr>
                <w:sz w:val="22"/>
                <w:szCs w:val="22"/>
              </w:rPr>
              <w:t>149</w:t>
            </w:r>
          </w:p>
        </w:tc>
        <w:tc>
          <w:tcPr>
            <w:tcW w:w="1716" w:type="dxa"/>
          </w:tcPr>
          <w:p w14:paraId="027A5BE9" w14:textId="2BA42BE9"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216.75.194.220</w:t>
            </w:r>
          </w:p>
        </w:tc>
        <w:tc>
          <w:tcPr>
            <w:tcW w:w="1716" w:type="dxa"/>
          </w:tcPr>
          <w:p w14:paraId="2B24A840" w14:textId="14621B94"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128.238.38.162</w:t>
            </w:r>
          </w:p>
        </w:tc>
        <w:tc>
          <w:tcPr>
            <w:tcW w:w="1321" w:type="dxa"/>
          </w:tcPr>
          <w:p w14:paraId="38577858" w14:textId="53179199" w:rsidR="00B676A3" w:rsidRPr="00B676A3" w:rsidRDefault="00B676A3" w:rsidP="00B676A3">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424" w:type="dxa"/>
          </w:tcPr>
          <w:p w14:paraId="0EB09154" w14:textId="72F9FD2D" w:rsidR="00B676A3" w:rsidRPr="00B676A3" w:rsidRDefault="00B676A3" w:rsidP="00B676A3">
            <w:pPr>
              <w:cnfStyle w:val="000000000000" w:firstRow="0" w:lastRow="0" w:firstColumn="0" w:lastColumn="0" w:oddVBand="0" w:evenVBand="0" w:oddHBand="0" w:evenHBand="0" w:firstRowFirstColumn="0" w:firstRowLastColumn="0" w:lastRowFirstColumn="0" w:lastRowLastColumn="0"/>
              <w:rPr>
                <w:sz w:val="22"/>
                <w:szCs w:val="22"/>
              </w:rPr>
            </w:pPr>
            <w:r>
              <w:t>Application Data</w:t>
            </w:r>
          </w:p>
        </w:tc>
      </w:tr>
    </w:tbl>
    <w:p w14:paraId="5ECBD55F" w14:textId="77777777" w:rsidR="002224ED" w:rsidRPr="002224ED" w:rsidRDefault="002224ED" w:rsidP="002224ED"/>
    <w:p w14:paraId="16867A58" w14:textId="401044BB" w:rsidR="002224ED" w:rsidRPr="002224ED" w:rsidRDefault="002224ED" w:rsidP="002224ED"/>
    <w:p w14:paraId="4B298DB4" w14:textId="142E0F14" w:rsidR="002224ED" w:rsidRPr="002224ED" w:rsidRDefault="002224ED" w:rsidP="002224ED"/>
    <w:p w14:paraId="46054031" w14:textId="4BBD55A8" w:rsidR="002224ED" w:rsidRDefault="00B676A3" w:rsidP="002224ED">
      <w:r>
        <w:t>Timing diagram:</w:t>
      </w:r>
    </w:p>
    <w:p w14:paraId="398BDF2E" w14:textId="5C55CB1B" w:rsidR="00B676A3" w:rsidRPr="002224ED" w:rsidRDefault="00B676A3" w:rsidP="002224ED">
      <w:r w:rsidRPr="00B676A3">
        <w:lastRenderedPageBreak/>
        <w:drawing>
          <wp:inline distT="0" distB="0" distL="0" distR="0" wp14:anchorId="625DA89E" wp14:editId="407B2C85">
            <wp:extent cx="1905867" cy="532590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1349" cy="5369169"/>
                    </a:xfrm>
                    <a:prstGeom prst="rect">
                      <a:avLst/>
                    </a:prstGeom>
                  </pic:spPr>
                </pic:pic>
              </a:graphicData>
            </a:graphic>
          </wp:inline>
        </w:drawing>
      </w:r>
    </w:p>
    <w:p w14:paraId="0A967876" w14:textId="4997FFE3" w:rsidR="002224ED" w:rsidRPr="002224ED" w:rsidRDefault="002224ED" w:rsidP="002224ED"/>
    <w:p w14:paraId="193E10E9" w14:textId="77777777" w:rsidR="001E5E5E" w:rsidRPr="001E5E5E" w:rsidRDefault="00B676A3" w:rsidP="001E5E5E">
      <w:pPr>
        <w:rPr>
          <w:b/>
          <w:bCs/>
          <w:i/>
          <w:iCs/>
        </w:rPr>
      </w:pPr>
      <w:r w:rsidRPr="001E5E5E">
        <w:rPr>
          <w:b/>
          <w:bCs/>
          <w:i/>
          <w:iCs/>
        </w:rPr>
        <w:t>2/</w:t>
      </w:r>
      <w:r w:rsidR="001E5E5E" w:rsidRPr="001E5E5E">
        <w:rPr>
          <w:b/>
          <w:bCs/>
          <w:i/>
          <w:iCs/>
        </w:rPr>
        <w:t>Each of the SSL records begins with the same three fields (with possibly different</w:t>
      </w:r>
    </w:p>
    <w:p w14:paraId="7D1B789B" w14:textId="77777777" w:rsidR="001E5E5E" w:rsidRPr="001E5E5E" w:rsidRDefault="001E5E5E" w:rsidP="001E5E5E">
      <w:pPr>
        <w:rPr>
          <w:b/>
          <w:bCs/>
          <w:i/>
          <w:iCs/>
        </w:rPr>
      </w:pPr>
      <w:r w:rsidRPr="001E5E5E">
        <w:rPr>
          <w:b/>
          <w:bCs/>
          <w:i/>
          <w:iCs/>
        </w:rPr>
        <w:t>values). One of these fields is “content type” and has length of one byte. List all</w:t>
      </w:r>
    </w:p>
    <w:p w14:paraId="67408A12" w14:textId="634DCF0E" w:rsidR="002224ED" w:rsidRDefault="001E5E5E" w:rsidP="001E5E5E">
      <w:pPr>
        <w:rPr>
          <w:b/>
          <w:bCs/>
          <w:i/>
          <w:iCs/>
        </w:rPr>
      </w:pPr>
      <w:r w:rsidRPr="001E5E5E">
        <w:rPr>
          <w:b/>
          <w:bCs/>
          <w:i/>
          <w:iCs/>
        </w:rPr>
        <w:t>three fields and their lengths.</w:t>
      </w:r>
    </w:p>
    <w:p w14:paraId="095FBFF3" w14:textId="2373C546" w:rsidR="001E5E5E" w:rsidRDefault="001E5E5E" w:rsidP="001E5E5E">
      <w:r>
        <w:rPr>
          <w:noProof/>
        </w:rPr>
        <w:lastRenderedPageBreak/>
        <w:drawing>
          <wp:anchor distT="0" distB="0" distL="114300" distR="114300" simplePos="0" relativeHeight="251667968" behindDoc="0" locked="0" layoutInCell="1" allowOverlap="1" wp14:anchorId="20C29935" wp14:editId="60516B05">
            <wp:simplePos x="0" y="0"/>
            <wp:positionH relativeFrom="margin">
              <wp:align>right</wp:align>
            </wp:positionH>
            <wp:positionV relativeFrom="paragraph">
              <wp:posOffset>640080</wp:posOffset>
            </wp:positionV>
            <wp:extent cx="5471160" cy="26479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1160" cy="2647950"/>
                    </a:xfrm>
                    <a:prstGeom prst="rect">
                      <a:avLst/>
                    </a:prstGeom>
                    <a:noFill/>
                  </pic:spPr>
                </pic:pic>
              </a:graphicData>
            </a:graphic>
          </wp:anchor>
        </w:drawing>
      </w:r>
      <w:r>
        <w:t xml:space="preserve">Answer: </w:t>
      </w:r>
      <w:r>
        <w:t>Content Type = 1 byte</w:t>
      </w:r>
    </w:p>
    <w:p w14:paraId="3953871F" w14:textId="77777777" w:rsidR="001E5E5E" w:rsidRDefault="001E5E5E" w:rsidP="001E5E5E">
      <w:r>
        <w:t>Version = 2 bytes</w:t>
      </w:r>
    </w:p>
    <w:p w14:paraId="3B0D3656" w14:textId="74CF289A" w:rsidR="001E5E5E" w:rsidRDefault="001E5E5E" w:rsidP="001E5E5E">
      <w:r>
        <w:t>Length = 2 bytes</w:t>
      </w:r>
    </w:p>
    <w:p w14:paraId="4A5595B4" w14:textId="505CFAAC" w:rsidR="001E5E5E" w:rsidRPr="001E5E5E" w:rsidRDefault="001E5E5E" w:rsidP="001E5E5E"/>
    <w:p w14:paraId="1A0981FC" w14:textId="79CC70CB" w:rsidR="001E5E5E" w:rsidRPr="001E5E5E" w:rsidRDefault="001E5E5E" w:rsidP="001E5E5E"/>
    <w:p w14:paraId="33100A31" w14:textId="0CA168AE" w:rsidR="001E5E5E" w:rsidRPr="001E5E5E" w:rsidRDefault="001E5E5E" w:rsidP="001E5E5E">
      <w:pPr>
        <w:rPr>
          <w:b/>
          <w:bCs/>
          <w:i/>
          <w:iCs/>
        </w:rPr>
      </w:pPr>
      <w:r w:rsidRPr="001E5E5E">
        <w:rPr>
          <w:b/>
          <w:bCs/>
          <w:i/>
          <w:iCs/>
        </w:rPr>
        <w:t>3/</w:t>
      </w:r>
      <w:r w:rsidRPr="001E5E5E">
        <w:rPr>
          <w:b/>
          <w:bCs/>
          <w:i/>
          <w:iCs/>
        </w:rPr>
        <w:t>Expand the ClientHello record. (If your trace contains multiple ClientHello</w:t>
      </w:r>
      <w:r w:rsidRPr="001E5E5E">
        <w:rPr>
          <w:b/>
          <w:bCs/>
          <w:i/>
          <w:iCs/>
        </w:rPr>
        <w:t xml:space="preserve"> </w:t>
      </w:r>
      <w:r w:rsidRPr="001E5E5E">
        <w:rPr>
          <w:b/>
          <w:bCs/>
          <w:i/>
          <w:iCs/>
        </w:rPr>
        <w:t>records, expand the frame that contains the first one.) What is the value of the</w:t>
      </w:r>
      <w:r w:rsidRPr="001E5E5E">
        <w:rPr>
          <w:b/>
          <w:bCs/>
          <w:i/>
          <w:iCs/>
        </w:rPr>
        <w:t xml:space="preserve"> </w:t>
      </w:r>
      <w:r w:rsidRPr="001E5E5E">
        <w:rPr>
          <w:b/>
          <w:bCs/>
          <w:i/>
          <w:iCs/>
        </w:rPr>
        <w:t>content type?</w:t>
      </w:r>
    </w:p>
    <w:p w14:paraId="543F9D52" w14:textId="27833313" w:rsidR="001E5E5E" w:rsidRPr="001E5E5E" w:rsidRDefault="001E5E5E" w:rsidP="001E5E5E"/>
    <w:p w14:paraId="6F4B2309" w14:textId="1D4CAD0B" w:rsidR="001E5E5E" w:rsidRDefault="001E5E5E" w:rsidP="001E5E5E">
      <w:r>
        <w:t xml:space="preserve">Answer: </w:t>
      </w:r>
    </w:p>
    <w:p w14:paraId="21972F54" w14:textId="24318B5B" w:rsidR="001E5E5E" w:rsidRDefault="001E5E5E" w:rsidP="001E5E5E">
      <w:r>
        <w:t>The content type is 22, for Handshake message type of 01, Client Hello.</w:t>
      </w:r>
    </w:p>
    <w:p w14:paraId="43882378" w14:textId="58C59772" w:rsidR="001E5E5E" w:rsidRDefault="001E5E5E" w:rsidP="001E5E5E"/>
    <w:p w14:paraId="2F4FDCFD" w14:textId="25DD90F5" w:rsidR="001E5E5E" w:rsidRDefault="001E5E5E" w:rsidP="001E5E5E"/>
    <w:p w14:paraId="400EBF93" w14:textId="10D84991" w:rsidR="001E5E5E" w:rsidRDefault="001E5E5E" w:rsidP="001E5E5E"/>
    <w:p w14:paraId="548AE703" w14:textId="6FCD45CA" w:rsidR="001E5E5E" w:rsidRDefault="001E5E5E" w:rsidP="001E5E5E"/>
    <w:p w14:paraId="30FB3F35" w14:textId="31B4B297" w:rsidR="001E5E5E" w:rsidRDefault="001E5E5E" w:rsidP="001E5E5E"/>
    <w:p w14:paraId="7C3418A1" w14:textId="75A1C728" w:rsidR="001E5E5E" w:rsidRDefault="001E5E5E" w:rsidP="001E5E5E"/>
    <w:p w14:paraId="5A622E4F" w14:textId="03977262" w:rsidR="001E5E5E" w:rsidRDefault="001E5E5E" w:rsidP="001E5E5E"/>
    <w:p w14:paraId="640BB95F" w14:textId="30D34BF4" w:rsidR="001E5E5E" w:rsidRDefault="001E5E5E" w:rsidP="001E5E5E"/>
    <w:p w14:paraId="35158C55" w14:textId="16B577AB" w:rsidR="001E5E5E" w:rsidRDefault="001E5E5E" w:rsidP="001E5E5E"/>
    <w:p w14:paraId="4ABC85FB" w14:textId="3D6CC420" w:rsidR="001E5E5E" w:rsidRDefault="001E5E5E" w:rsidP="001E5E5E"/>
    <w:p w14:paraId="10ACE694" w14:textId="54168545" w:rsidR="001E5E5E" w:rsidRDefault="001E5E5E" w:rsidP="001E5E5E"/>
    <w:p w14:paraId="7F03892C" w14:textId="45B24669" w:rsidR="001E5E5E" w:rsidRDefault="001E5E5E" w:rsidP="001E5E5E"/>
    <w:p w14:paraId="6343F37F" w14:textId="40E148AC" w:rsidR="001E5E5E" w:rsidRDefault="001E5E5E" w:rsidP="001E5E5E"/>
    <w:p w14:paraId="1DADB9CA" w14:textId="2CBD42EA" w:rsidR="001E5E5E" w:rsidRDefault="001E5E5E" w:rsidP="001E5E5E"/>
    <w:p w14:paraId="73BCDE40" w14:textId="2FA735E3" w:rsidR="001E5E5E" w:rsidRDefault="001E5E5E" w:rsidP="001E5E5E"/>
    <w:p w14:paraId="3CCB0A06" w14:textId="544C69BC" w:rsidR="001E5E5E" w:rsidRDefault="001E5E5E" w:rsidP="001E5E5E"/>
    <w:p w14:paraId="12813E2C" w14:textId="033ACE8B" w:rsidR="001E5E5E" w:rsidRDefault="001E5E5E" w:rsidP="001E5E5E"/>
    <w:p w14:paraId="02125296" w14:textId="13F6FECB" w:rsidR="001E5E5E" w:rsidRDefault="001E5E5E" w:rsidP="001E5E5E"/>
    <w:p w14:paraId="05996200" w14:textId="685144F3" w:rsidR="001E5E5E" w:rsidRDefault="001E5E5E" w:rsidP="001E5E5E"/>
    <w:p w14:paraId="10CF19B5" w14:textId="7419E694" w:rsidR="001E5E5E" w:rsidRDefault="001E5E5E" w:rsidP="001E5E5E"/>
    <w:p w14:paraId="20AFB3F4" w14:textId="0F97589B" w:rsidR="001E5E5E" w:rsidRDefault="001E5E5E" w:rsidP="001E5E5E"/>
    <w:p w14:paraId="3C2EF84B" w14:textId="0737107D" w:rsidR="001E5E5E" w:rsidRDefault="001E5E5E" w:rsidP="001E5E5E">
      <w:r w:rsidRPr="001E5E5E">
        <w:lastRenderedPageBreak/>
        <w:drawing>
          <wp:anchor distT="0" distB="0" distL="114300" distR="114300" simplePos="0" relativeHeight="251668992" behindDoc="1" locked="0" layoutInCell="1" allowOverlap="1" wp14:anchorId="088C59EF" wp14:editId="6680391D">
            <wp:simplePos x="0" y="0"/>
            <wp:positionH relativeFrom="margin">
              <wp:align>left</wp:align>
            </wp:positionH>
            <wp:positionV relativeFrom="paragraph">
              <wp:posOffset>50800</wp:posOffset>
            </wp:positionV>
            <wp:extent cx="5084466" cy="4819650"/>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84466" cy="4819650"/>
                    </a:xfrm>
                    <a:prstGeom prst="rect">
                      <a:avLst/>
                    </a:prstGeom>
                  </pic:spPr>
                </pic:pic>
              </a:graphicData>
            </a:graphic>
          </wp:anchor>
        </w:drawing>
      </w:r>
    </w:p>
    <w:p w14:paraId="7A3387AE" w14:textId="0005B7E0" w:rsidR="001E5E5E" w:rsidRPr="001E5E5E" w:rsidRDefault="001E5E5E" w:rsidP="001E5E5E">
      <w:pPr>
        <w:rPr>
          <w:b/>
          <w:bCs/>
          <w:i/>
          <w:iCs/>
        </w:rPr>
      </w:pPr>
      <w:r w:rsidRPr="001E5E5E">
        <w:rPr>
          <w:b/>
          <w:bCs/>
          <w:i/>
          <w:iCs/>
        </w:rPr>
        <w:t>4/</w:t>
      </w:r>
      <w:r w:rsidRPr="001E5E5E">
        <w:rPr>
          <w:b/>
          <w:bCs/>
          <w:i/>
          <w:iCs/>
        </w:rPr>
        <w:t>Does the ClientHello record contain a nonce (also known as a “challenge”)? If so,</w:t>
      </w:r>
      <w:r w:rsidRPr="001E5E5E">
        <w:rPr>
          <w:b/>
          <w:bCs/>
          <w:i/>
          <w:iCs/>
        </w:rPr>
        <w:t xml:space="preserve"> </w:t>
      </w:r>
      <w:r w:rsidRPr="001E5E5E">
        <w:rPr>
          <w:b/>
          <w:bCs/>
          <w:i/>
          <w:iCs/>
        </w:rPr>
        <w:t>what is the value of the challenge in hexadecimal notation?</w:t>
      </w:r>
    </w:p>
    <w:p w14:paraId="7BE19302" w14:textId="204CB5C4" w:rsidR="001E5E5E" w:rsidRDefault="001E5E5E" w:rsidP="001E5E5E">
      <w:r>
        <w:t xml:space="preserve">Answer: </w:t>
      </w:r>
      <w:r>
        <w:t>66 df 78 4c 04 8c d6 04 35 dc 44 89 89 46 99 09</w:t>
      </w:r>
    </w:p>
    <w:p w14:paraId="26A2A97B" w14:textId="23789BDE" w:rsidR="001E5E5E" w:rsidRDefault="001E5E5E" w:rsidP="001E5E5E"/>
    <w:p w14:paraId="63D39910" w14:textId="6500470C" w:rsidR="001E5E5E" w:rsidRDefault="001E5E5E" w:rsidP="001E5E5E">
      <w:r w:rsidRPr="001E5E5E">
        <w:drawing>
          <wp:anchor distT="0" distB="0" distL="114300" distR="114300" simplePos="0" relativeHeight="251670016" behindDoc="0" locked="0" layoutInCell="1" allowOverlap="1" wp14:anchorId="21A79E4F" wp14:editId="56B2886D">
            <wp:simplePos x="0" y="0"/>
            <wp:positionH relativeFrom="margin">
              <wp:align>right</wp:align>
            </wp:positionH>
            <wp:positionV relativeFrom="paragraph">
              <wp:posOffset>196850</wp:posOffset>
            </wp:positionV>
            <wp:extent cx="5486400" cy="17945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1794510"/>
                    </a:xfrm>
                    <a:prstGeom prst="rect">
                      <a:avLst/>
                    </a:prstGeom>
                  </pic:spPr>
                </pic:pic>
              </a:graphicData>
            </a:graphic>
          </wp:anchor>
        </w:drawing>
      </w:r>
    </w:p>
    <w:p w14:paraId="0F722DD9" w14:textId="60D5DAC8" w:rsidR="001E5E5E" w:rsidRPr="001E5E5E" w:rsidRDefault="001E5E5E" w:rsidP="001E5E5E"/>
    <w:p w14:paraId="06F0D443" w14:textId="600BBEBE" w:rsidR="001E5E5E" w:rsidRPr="001E5E5E" w:rsidRDefault="001E5E5E" w:rsidP="001E5E5E"/>
    <w:p w14:paraId="3DA165E7" w14:textId="0DA07E7B" w:rsidR="001E5E5E" w:rsidRPr="001E5E5E" w:rsidRDefault="001E5E5E" w:rsidP="001E5E5E">
      <w:pPr>
        <w:rPr>
          <w:b/>
          <w:bCs/>
          <w:i/>
          <w:iCs/>
        </w:rPr>
      </w:pPr>
      <w:r w:rsidRPr="001E5E5E">
        <w:rPr>
          <w:b/>
          <w:bCs/>
          <w:i/>
          <w:iCs/>
        </w:rPr>
        <w:lastRenderedPageBreak/>
        <w:t xml:space="preserve">5/ </w:t>
      </w:r>
      <w:r w:rsidRPr="001E5E5E">
        <w:rPr>
          <w:b/>
          <w:bCs/>
          <w:i/>
          <w:iCs/>
        </w:rPr>
        <w:t>Does the ClientHello record advertise the cyber suites it supports? If so, in the</w:t>
      </w:r>
      <w:r w:rsidRPr="001E5E5E">
        <w:rPr>
          <w:b/>
          <w:bCs/>
          <w:i/>
          <w:iCs/>
        </w:rPr>
        <w:t xml:space="preserve"> </w:t>
      </w:r>
      <w:r w:rsidRPr="001E5E5E">
        <w:rPr>
          <w:b/>
          <w:bCs/>
          <w:i/>
          <w:iCs/>
        </w:rPr>
        <w:t>first listed suite, what are the public-key algorithm, the symmetric-key algorithm,</w:t>
      </w:r>
      <w:r w:rsidRPr="001E5E5E">
        <w:rPr>
          <w:b/>
          <w:bCs/>
          <w:i/>
          <w:iCs/>
        </w:rPr>
        <w:t xml:space="preserve"> </w:t>
      </w:r>
      <w:r w:rsidRPr="001E5E5E">
        <w:rPr>
          <w:b/>
          <w:bCs/>
          <w:i/>
          <w:iCs/>
        </w:rPr>
        <w:t>and the hash algorithm?</w:t>
      </w:r>
    </w:p>
    <w:p w14:paraId="69DD745E" w14:textId="6A2594FA" w:rsidR="001E5E5E" w:rsidRDefault="001E5E5E" w:rsidP="001E5E5E">
      <w:r>
        <w:t xml:space="preserve">Answer: </w:t>
      </w:r>
    </w:p>
    <w:p w14:paraId="3C2CAC10" w14:textId="77777777" w:rsidR="001E5E5E" w:rsidRDefault="001E5E5E" w:rsidP="001E5E5E">
      <w:r>
        <w:t>Public key algorithm: RSA</w:t>
      </w:r>
    </w:p>
    <w:p w14:paraId="18D1C326" w14:textId="0632302C" w:rsidR="001E5E5E" w:rsidRDefault="001E5E5E" w:rsidP="001E5E5E">
      <w:r>
        <w:t>Symmetric‐key algorithm: RC4</w:t>
      </w:r>
    </w:p>
    <w:p w14:paraId="3ED11F3A" w14:textId="69B43F74" w:rsidR="001E5E5E" w:rsidRDefault="001E5E5E" w:rsidP="001E5E5E">
      <w:r>
        <w:t>Hash algorithm: MD5</w:t>
      </w:r>
    </w:p>
    <w:p w14:paraId="42F32413" w14:textId="4E6EAF19" w:rsidR="00EE5444" w:rsidRDefault="00EE5444" w:rsidP="001E5E5E">
      <w:r>
        <w:rPr>
          <w:noProof/>
        </w:rPr>
        <w:drawing>
          <wp:anchor distT="0" distB="0" distL="114300" distR="114300" simplePos="0" relativeHeight="251672064" behindDoc="0" locked="0" layoutInCell="1" allowOverlap="1" wp14:anchorId="298C0360" wp14:editId="02A1F440">
            <wp:simplePos x="0" y="0"/>
            <wp:positionH relativeFrom="column">
              <wp:posOffset>20320</wp:posOffset>
            </wp:positionH>
            <wp:positionV relativeFrom="paragraph">
              <wp:posOffset>266700</wp:posOffset>
            </wp:positionV>
            <wp:extent cx="5231316" cy="4404995"/>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316" cy="4404995"/>
                    </a:xfrm>
                    <a:prstGeom prst="rect">
                      <a:avLst/>
                    </a:prstGeom>
                    <a:noFill/>
                  </pic:spPr>
                </pic:pic>
              </a:graphicData>
            </a:graphic>
          </wp:anchor>
        </w:drawing>
      </w:r>
    </w:p>
    <w:p w14:paraId="54193F77" w14:textId="1A4991C7" w:rsidR="001E5E5E" w:rsidRPr="001E5E5E" w:rsidRDefault="001E5E5E" w:rsidP="001E5E5E"/>
    <w:p w14:paraId="1F440834" w14:textId="64CECA8D" w:rsidR="001E5E5E" w:rsidRPr="001E5E5E" w:rsidRDefault="001E5E5E" w:rsidP="001E5E5E"/>
    <w:p w14:paraId="6D1D432D" w14:textId="77777777" w:rsidR="00EE5444" w:rsidRDefault="00EE5444" w:rsidP="001E5E5E"/>
    <w:p w14:paraId="21BF01BC" w14:textId="77777777" w:rsidR="00EE5444" w:rsidRDefault="00EE5444" w:rsidP="001E5E5E"/>
    <w:p w14:paraId="4E9849A8" w14:textId="77777777" w:rsidR="00EE5444" w:rsidRDefault="00EE5444" w:rsidP="001E5E5E"/>
    <w:p w14:paraId="39F67D8D" w14:textId="77777777" w:rsidR="00EE5444" w:rsidRDefault="00EE5444" w:rsidP="001E5E5E"/>
    <w:p w14:paraId="413E2E33" w14:textId="77777777" w:rsidR="00EE5444" w:rsidRDefault="00EE5444" w:rsidP="001E5E5E"/>
    <w:p w14:paraId="71701BA7" w14:textId="77777777" w:rsidR="00EE5444" w:rsidRDefault="00EE5444" w:rsidP="001E5E5E"/>
    <w:p w14:paraId="144FDAEF" w14:textId="77777777" w:rsidR="00EE5444" w:rsidRDefault="00EE5444" w:rsidP="001E5E5E"/>
    <w:p w14:paraId="3EF6D6FC" w14:textId="77777777" w:rsidR="00EE5444" w:rsidRDefault="00EE5444" w:rsidP="001E5E5E"/>
    <w:p w14:paraId="56BDE972" w14:textId="77777777" w:rsidR="00EE5444" w:rsidRDefault="00EE5444" w:rsidP="001E5E5E"/>
    <w:p w14:paraId="0DBF5138" w14:textId="77777777" w:rsidR="00EE5444" w:rsidRDefault="00EE5444" w:rsidP="001E5E5E"/>
    <w:p w14:paraId="0DCFEC1E" w14:textId="77777777" w:rsidR="00EE5444" w:rsidRDefault="00EE5444" w:rsidP="001E5E5E"/>
    <w:p w14:paraId="3B05F0A6" w14:textId="68656331" w:rsidR="001E5E5E" w:rsidRPr="00EE5444" w:rsidRDefault="00EE5444" w:rsidP="00EE5444">
      <w:pPr>
        <w:rPr>
          <w:b/>
          <w:bCs/>
          <w:i/>
          <w:iCs/>
        </w:rPr>
      </w:pPr>
      <w:r w:rsidRPr="00EE5444">
        <w:rPr>
          <w:b/>
          <w:bCs/>
          <w:i/>
          <w:iCs/>
        </w:rPr>
        <w:lastRenderedPageBreak/>
        <w:t>6/</w:t>
      </w:r>
      <w:r w:rsidRPr="00EE5444">
        <w:rPr>
          <w:b/>
          <w:bCs/>
          <w:i/>
          <w:iCs/>
        </w:rPr>
        <w:t>Locate the ServerHello SSL record. Does this record specify a chosen cipher</w:t>
      </w:r>
      <w:r w:rsidRPr="00EE5444">
        <w:rPr>
          <w:b/>
          <w:bCs/>
          <w:i/>
          <w:iCs/>
        </w:rPr>
        <w:t xml:space="preserve"> </w:t>
      </w:r>
      <w:r w:rsidRPr="00EE5444">
        <w:rPr>
          <w:b/>
          <w:bCs/>
          <w:i/>
          <w:iCs/>
        </w:rPr>
        <w:t>suite? What are the algorithms in the chosen cipher suite?</w:t>
      </w:r>
    </w:p>
    <w:p w14:paraId="5976338C" w14:textId="3ADD3EE0" w:rsidR="001E5E5E" w:rsidRDefault="00EE5444" w:rsidP="001E5E5E">
      <w:r>
        <w:t>Answer:</w:t>
      </w:r>
    </w:p>
    <w:p w14:paraId="05339BD8" w14:textId="77777777" w:rsidR="00EE5444" w:rsidRDefault="00EE5444" w:rsidP="00EE5444">
      <w:r>
        <w:t>Public key algorithm: RSA</w:t>
      </w:r>
    </w:p>
    <w:p w14:paraId="27EE6C43" w14:textId="77777777" w:rsidR="00EE5444" w:rsidRDefault="00EE5444" w:rsidP="00EE5444">
      <w:r>
        <w:t>Symmetric‐key algorithm: RC4</w:t>
      </w:r>
    </w:p>
    <w:p w14:paraId="54C1D873" w14:textId="00BC0210" w:rsidR="00EE5444" w:rsidRPr="001E5E5E" w:rsidRDefault="00EE5444" w:rsidP="00EE5444">
      <w:r>
        <w:t>Hash algorithm: MD5</w:t>
      </w:r>
    </w:p>
    <w:p w14:paraId="0A25364A" w14:textId="2B326F0C" w:rsidR="001E5E5E" w:rsidRPr="001E5E5E" w:rsidRDefault="00EE5444" w:rsidP="001E5E5E">
      <w:r>
        <w:rPr>
          <w:noProof/>
        </w:rPr>
        <w:drawing>
          <wp:anchor distT="0" distB="0" distL="114300" distR="114300" simplePos="0" relativeHeight="251671040" behindDoc="0" locked="0" layoutInCell="1" allowOverlap="1" wp14:anchorId="4DD67240" wp14:editId="48DAFB72">
            <wp:simplePos x="0" y="0"/>
            <wp:positionH relativeFrom="margin">
              <wp:align>left</wp:align>
            </wp:positionH>
            <wp:positionV relativeFrom="paragraph">
              <wp:posOffset>189230</wp:posOffset>
            </wp:positionV>
            <wp:extent cx="5331460" cy="2834005"/>
            <wp:effectExtent l="0" t="0" r="254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1460" cy="2834005"/>
                    </a:xfrm>
                    <a:prstGeom prst="rect">
                      <a:avLst/>
                    </a:prstGeom>
                    <a:noFill/>
                  </pic:spPr>
                </pic:pic>
              </a:graphicData>
            </a:graphic>
          </wp:anchor>
        </w:drawing>
      </w:r>
    </w:p>
    <w:p w14:paraId="35999A0B" w14:textId="03395CF8" w:rsidR="001E5E5E" w:rsidRPr="001E5E5E" w:rsidRDefault="001E5E5E" w:rsidP="001E5E5E"/>
    <w:p w14:paraId="4B550B14" w14:textId="77777777" w:rsidR="00EE5444" w:rsidRDefault="00EE5444" w:rsidP="00EE5444">
      <w:pPr>
        <w:rPr>
          <w:b/>
          <w:bCs/>
          <w:i/>
          <w:iCs/>
        </w:rPr>
      </w:pPr>
    </w:p>
    <w:p w14:paraId="6C666711" w14:textId="77777777" w:rsidR="00EE5444" w:rsidRDefault="00EE5444" w:rsidP="00EE5444">
      <w:pPr>
        <w:rPr>
          <w:b/>
          <w:bCs/>
          <w:i/>
          <w:iCs/>
        </w:rPr>
      </w:pPr>
    </w:p>
    <w:p w14:paraId="4BAAF0A0" w14:textId="77777777" w:rsidR="00EE5444" w:rsidRDefault="00EE5444" w:rsidP="00EE5444">
      <w:pPr>
        <w:rPr>
          <w:b/>
          <w:bCs/>
          <w:i/>
          <w:iCs/>
        </w:rPr>
      </w:pPr>
    </w:p>
    <w:p w14:paraId="1D02B89E" w14:textId="77777777" w:rsidR="00EE5444" w:rsidRDefault="00EE5444" w:rsidP="00EE5444">
      <w:pPr>
        <w:rPr>
          <w:b/>
          <w:bCs/>
          <w:i/>
          <w:iCs/>
        </w:rPr>
      </w:pPr>
    </w:p>
    <w:p w14:paraId="75891396" w14:textId="77DE0F6D" w:rsidR="001E5E5E" w:rsidRPr="00EE5444" w:rsidRDefault="00EE5444" w:rsidP="00EE5444">
      <w:pPr>
        <w:rPr>
          <w:b/>
          <w:bCs/>
          <w:i/>
          <w:iCs/>
        </w:rPr>
      </w:pPr>
      <w:r w:rsidRPr="00EE5444">
        <w:rPr>
          <w:b/>
          <w:bCs/>
          <w:i/>
          <w:iCs/>
        </w:rPr>
        <w:t xml:space="preserve">7/ </w:t>
      </w:r>
      <w:r w:rsidRPr="00EE5444">
        <w:rPr>
          <w:b/>
          <w:bCs/>
          <w:i/>
          <w:iCs/>
        </w:rPr>
        <w:t>Does this record include a nonce? If so, how long is it? What is the purpose of the</w:t>
      </w:r>
      <w:r w:rsidRPr="00EE5444">
        <w:rPr>
          <w:b/>
          <w:bCs/>
          <w:i/>
          <w:iCs/>
        </w:rPr>
        <w:t xml:space="preserve"> </w:t>
      </w:r>
      <w:r w:rsidRPr="00EE5444">
        <w:rPr>
          <w:b/>
          <w:bCs/>
          <w:i/>
          <w:iCs/>
        </w:rPr>
        <w:t>client and server nonces in SSL?</w:t>
      </w:r>
    </w:p>
    <w:p w14:paraId="64FE6DB3" w14:textId="6E9AE375" w:rsidR="001E5E5E" w:rsidRPr="001E5E5E" w:rsidRDefault="00EE5444" w:rsidP="001E5E5E">
      <w:r>
        <w:t xml:space="preserve">Answer: </w:t>
      </w:r>
      <w:r w:rsidRPr="00EE5444">
        <w:t xml:space="preserve">Yes, </w:t>
      </w:r>
      <w:r>
        <w:t>this package does include a nonce under Random field. I</w:t>
      </w:r>
      <w:r w:rsidRPr="00EE5444">
        <w:t>t is 32 bits long (28bits data + 4 bits time), it is used for attack preventing.</w:t>
      </w:r>
    </w:p>
    <w:p w14:paraId="55DCD376" w14:textId="132C06EA" w:rsidR="001E5E5E" w:rsidRPr="001E5E5E" w:rsidRDefault="001E5E5E" w:rsidP="001E5E5E"/>
    <w:p w14:paraId="1AE099D0" w14:textId="50215E7B" w:rsidR="00EE5444" w:rsidRDefault="00EE5444" w:rsidP="001E5E5E"/>
    <w:p w14:paraId="12C6AE61" w14:textId="77810D6E" w:rsidR="00EE5444" w:rsidRDefault="00EE5444" w:rsidP="001E5E5E"/>
    <w:p w14:paraId="412C9CD4" w14:textId="6D6CA422" w:rsidR="00EE5444" w:rsidRDefault="00EE5444" w:rsidP="001E5E5E"/>
    <w:p w14:paraId="190F44F9" w14:textId="57ED30CE" w:rsidR="00EE5444" w:rsidRDefault="00EE5444" w:rsidP="001E5E5E"/>
    <w:p w14:paraId="1B706A49" w14:textId="471D69D1" w:rsidR="00EE5444" w:rsidRDefault="00EE5444" w:rsidP="001E5E5E"/>
    <w:p w14:paraId="171B5B4F" w14:textId="671E1B77" w:rsidR="00EE5444" w:rsidRDefault="00EE5444" w:rsidP="001E5E5E"/>
    <w:p w14:paraId="5384E09F" w14:textId="1B11EFCA" w:rsidR="00EE5444" w:rsidRDefault="00EE5444" w:rsidP="001E5E5E">
      <w:r>
        <w:rPr>
          <w:noProof/>
        </w:rPr>
        <w:lastRenderedPageBreak/>
        <w:drawing>
          <wp:anchor distT="0" distB="0" distL="114300" distR="114300" simplePos="0" relativeHeight="251673088" behindDoc="0" locked="0" layoutInCell="1" allowOverlap="1" wp14:anchorId="0AC25E97" wp14:editId="0ABF165B">
            <wp:simplePos x="0" y="0"/>
            <wp:positionH relativeFrom="margin">
              <wp:align>left</wp:align>
            </wp:positionH>
            <wp:positionV relativeFrom="paragraph">
              <wp:posOffset>0</wp:posOffset>
            </wp:positionV>
            <wp:extent cx="5403118" cy="320675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118" cy="3206750"/>
                    </a:xfrm>
                    <a:prstGeom prst="rect">
                      <a:avLst/>
                    </a:prstGeom>
                    <a:noFill/>
                  </pic:spPr>
                </pic:pic>
              </a:graphicData>
            </a:graphic>
          </wp:anchor>
        </w:drawing>
      </w:r>
    </w:p>
    <w:p w14:paraId="37C70860" w14:textId="0B5FF338" w:rsidR="00EE5444" w:rsidRPr="00EE5444" w:rsidRDefault="00EE5444" w:rsidP="001E5E5E">
      <w:pPr>
        <w:rPr>
          <w:b/>
          <w:bCs/>
          <w:i/>
          <w:iCs/>
        </w:rPr>
      </w:pPr>
      <w:r w:rsidRPr="00EE5444">
        <w:rPr>
          <w:b/>
          <w:bCs/>
          <w:i/>
          <w:iCs/>
        </w:rPr>
        <w:t xml:space="preserve">8/ </w:t>
      </w:r>
      <w:r w:rsidRPr="00EE5444">
        <w:rPr>
          <w:b/>
          <w:bCs/>
          <w:i/>
          <w:iCs/>
        </w:rPr>
        <w:t>Does this record include a session ID? What is the purpose of the session ID?</w:t>
      </w:r>
    </w:p>
    <w:p w14:paraId="3053B27C" w14:textId="694EDF12" w:rsidR="00EE5444" w:rsidRDefault="00EE5444" w:rsidP="001E5E5E">
      <w:r>
        <w:t xml:space="preserve">Answer: This record does include a session ID as described in the picture below. </w:t>
      </w:r>
      <w:r w:rsidR="00577066">
        <w:t xml:space="preserve">This session is for </w:t>
      </w:r>
      <w:r w:rsidR="00577066" w:rsidRPr="00577066">
        <w:t>resume the same session later by using the server provided session ID when it sends the ClientHello.</w:t>
      </w:r>
    </w:p>
    <w:p w14:paraId="343FC84E" w14:textId="5DE3850D" w:rsidR="00EE5444" w:rsidRDefault="00EE5444" w:rsidP="001E5E5E">
      <w:r>
        <w:rPr>
          <w:noProof/>
        </w:rPr>
        <w:drawing>
          <wp:anchor distT="0" distB="0" distL="114300" distR="114300" simplePos="0" relativeHeight="251674112" behindDoc="0" locked="0" layoutInCell="1" allowOverlap="1" wp14:anchorId="3824938D" wp14:editId="0D00352B">
            <wp:simplePos x="0" y="0"/>
            <wp:positionH relativeFrom="margin">
              <wp:align>left</wp:align>
            </wp:positionH>
            <wp:positionV relativeFrom="paragraph">
              <wp:posOffset>336550</wp:posOffset>
            </wp:positionV>
            <wp:extent cx="5142669" cy="3013075"/>
            <wp:effectExtent l="0" t="0" r="127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669" cy="3013075"/>
                    </a:xfrm>
                    <a:prstGeom prst="rect">
                      <a:avLst/>
                    </a:prstGeom>
                    <a:noFill/>
                  </pic:spPr>
                </pic:pic>
              </a:graphicData>
            </a:graphic>
          </wp:anchor>
        </w:drawing>
      </w:r>
    </w:p>
    <w:p w14:paraId="2928987C" w14:textId="25418882" w:rsidR="00EE5444" w:rsidRDefault="00EE5444" w:rsidP="001E5E5E"/>
    <w:p w14:paraId="4E9DFFD0" w14:textId="7B6FD236" w:rsidR="00EE5444" w:rsidRDefault="00EE5444" w:rsidP="001E5E5E"/>
    <w:p w14:paraId="2305CAA5" w14:textId="464B136B" w:rsidR="00EE5444" w:rsidRDefault="00EE5444" w:rsidP="001E5E5E"/>
    <w:p w14:paraId="03293B2F" w14:textId="605767A9" w:rsidR="00EE5444" w:rsidRDefault="00EE5444" w:rsidP="001E5E5E"/>
    <w:p w14:paraId="6380202F" w14:textId="77777777" w:rsidR="00577066" w:rsidRPr="00577066" w:rsidRDefault="00577066" w:rsidP="00577066">
      <w:pPr>
        <w:rPr>
          <w:b/>
          <w:bCs/>
          <w:i/>
          <w:iCs/>
        </w:rPr>
      </w:pPr>
      <w:r w:rsidRPr="00577066">
        <w:rPr>
          <w:b/>
          <w:bCs/>
          <w:i/>
          <w:iCs/>
        </w:rPr>
        <w:lastRenderedPageBreak/>
        <w:t xml:space="preserve">9/ </w:t>
      </w:r>
      <w:r w:rsidRPr="00577066">
        <w:rPr>
          <w:b/>
          <w:bCs/>
          <w:i/>
          <w:iCs/>
        </w:rPr>
        <w:t>Does this record contain a certificate, or is the certificate included in a separate</w:t>
      </w:r>
    </w:p>
    <w:p w14:paraId="4EE95D7C" w14:textId="455F8FC7" w:rsidR="00EE5444" w:rsidRPr="00577066" w:rsidRDefault="00577066" w:rsidP="00577066">
      <w:pPr>
        <w:rPr>
          <w:b/>
          <w:bCs/>
          <w:i/>
          <w:iCs/>
        </w:rPr>
      </w:pPr>
      <w:r w:rsidRPr="00577066">
        <w:rPr>
          <w:b/>
          <w:bCs/>
          <w:i/>
          <w:iCs/>
        </w:rPr>
        <w:t>record. Does the certificate fit into a single Ethernet frame?</w:t>
      </w:r>
    </w:p>
    <w:p w14:paraId="5C16AA3E" w14:textId="3D0470C5" w:rsidR="001E5E5E" w:rsidRDefault="00577066" w:rsidP="001E5E5E">
      <w:r>
        <w:t xml:space="preserve">Answer: </w:t>
      </w:r>
      <w:r w:rsidRPr="00577066">
        <w:t>No, there is no certificate in this record. The certificate is in the separate record</w:t>
      </w:r>
      <w:r>
        <w:t xml:space="preserve">. </w:t>
      </w:r>
    </w:p>
    <w:p w14:paraId="6E6718B2" w14:textId="6E2CF4B9" w:rsidR="00577066" w:rsidRDefault="00577066" w:rsidP="001E5E5E">
      <w:r>
        <w:t>The certificate does fit into a single Ethernet frame.</w:t>
      </w:r>
    </w:p>
    <w:p w14:paraId="4DB559BD" w14:textId="41407D4E" w:rsidR="00577066" w:rsidRDefault="00577066" w:rsidP="001E5E5E"/>
    <w:p w14:paraId="6213E46A" w14:textId="7D362448" w:rsidR="00577066" w:rsidRDefault="00577066" w:rsidP="00577066">
      <w:pPr>
        <w:jc w:val="both"/>
        <w:rPr>
          <w:b/>
          <w:bCs/>
          <w:i/>
          <w:iCs/>
        </w:rPr>
      </w:pPr>
      <w:r w:rsidRPr="00577066">
        <w:rPr>
          <w:b/>
          <w:bCs/>
          <w:i/>
          <w:iCs/>
        </w:rPr>
        <w:t xml:space="preserve">10/ </w:t>
      </w:r>
      <w:r w:rsidRPr="00577066">
        <w:rPr>
          <w:b/>
          <w:bCs/>
          <w:i/>
          <w:iCs/>
        </w:rPr>
        <w:t>Locate the client key exchange record. Does this record contain a pre-master</w:t>
      </w:r>
      <w:r w:rsidRPr="00577066">
        <w:rPr>
          <w:b/>
          <w:bCs/>
          <w:i/>
          <w:iCs/>
        </w:rPr>
        <w:t xml:space="preserve"> </w:t>
      </w:r>
      <w:r w:rsidRPr="00577066">
        <w:rPr>
          <w:b/>
          <w:bCs/>
          <w:i/>
          <w:iCs/>
        </w:rPr>
        <w:t>secret? What is this secret used for? Is the secret encrypted? If so, how? How long</w:t>
      </w:r>
      <w:r w:rsidRPr="00577066">
        <w:rPr>
          <w:b/>
          <w:bCs/>
          <w:i/>
          <w:iCs/>
        </w:rPr>
        <w:t xml:space="preserve"> </w:t>
      </w:r>
      <w:r w:rsidRPr="00577066">
        <w:rPr>
          <w:b/>
          <w:bCs/>
          <w:i/>
          <w:iCs/>
        </w:rPr>
        <w:t>is the</w:t>
      </w:r>
      <w:r w:rsidRPr="00577066">
        <w:rPr>
          <w:b/>
          <w:bCs/>
          <w:i/>
          <w:iCs/>
        </w:rPr>
        <w:t xml:space="preserve"> </w:t>
      </w:r>
      <w:r w:rsidRPr="00577066">
        <w:rPr>
          <w:b/>
          <w:bCs/>
          <w:i/>
          <w:iCs/>
        </w:rPr>
        <w:t>encrypted secret?</w:t>
      </w:r>
    </w:p>
    <w:p w14:paraId="1B089401" w14:textId="3A4F1B5A" w:rsidR="00577066" w:rsidRDefault="00577066" w:rsidP="00577066">
      <w:pPr>
        <w:jc w:val="both"/>
      </w:pPr>
      <w:r>
        <w:t xml:space="preserve">Answer: </w:t>
      </w:r>
      <w:r w:rsidRPr="00577066">
        <w:t>Yes, it does contain a premaster secret. It is used by both the server and client to make a master secret, which is used to generate session keys for MAC and encryption. The secret gets encrypted using the server’s public key, which the client extracted from the certificate sent by the server. The secret is 128 bytes long.</w:t>
      </w:r>
    </w:p>
    <w:p w14:paraId="65A979C1" w14:textId="2CB35649" w:rsidR="00577066" w:rsidRDefault="00577066" w:rsidP="00577066">
      <w:r>
        <w:rPr>
          <w:noProof/>
        </w:rPr>
        <w:drawing>
          <wp:anchor distT="0" distB="0" distL="114300" distR="114300" simplePos="0" relativeHeight="251675136" behindDoc="0" locked="0" layoutInCell="1" allowOverlap="1" wp14:anchorId="655704EC" wp14:editId="3CF0E584">
            <wp:simplePos x="0" y="0"/>
            <wp:positionH relativeFrom="margin">
              <wp:align>left</wp:align>
            </wp:positionH>
            <wp:positionV relativeFrom="paragraph">
              <wp:posOffset>195580</wp:posOffset>
            </wp:positionV>
            <wp:extent cx="5247922" cy="2601410"/>
            <wp:effectExtent l="0" t="0" r="0"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7922" cy="2601410"/>
                    </a:xfrm>
                    <a:prstGeom prst="rect">
                      <a:avLst/>
                    </a:prstGeom>
                    <a:noFill/>
                  </pic:spPr>
                </pic:pic>
              </a:graphicData>
            </a:graphic>
          </wp:anchor>
        </w:drawing>
      </w:r>
    </w:p>
    <w:p w14:paraId="7701F181" w14:textId="54B941B0" w:rsidR="00577066" w:rsidRPr="00577066" w:rsidRDefault="00577066" w:rsidP="00577066">
      <w:pPr>
        <w:rPr>
          <w:b/>
          <w:bCs/>
          <w:i/>
          <w:iCs/>
        </w:rPr>
      </w:pPr>
      <w:r w:rsidRPr="00577066">
        <w:rPr>
          <w:b/>
          <w:bCs/>
          <w:i/>
          <w:iCs/>
        </w:rPr>
        <w:t xml:space="preserve">11/ </w:t>
      </w:r>
      <w:r w:rsidRPr="00577066">
        <w:rPr>
          <w:b/>
          <w:bCs/>
          <w:i/>
          <w:iCs/>
        </w:rPr>
        <w:t>What is the purpose of the Change Cipher Spec record? How many bytes is the</w:t>
      </w:r>
      <w:r w:rsidRPr="00577066">
        <w:rPr>
          <w:b/>
          <w:bCs/>
          <w:i/>
          <w:iCs/>
        </w:rPr>
        <w:t xml:space="preserve"> </w:t>
      </w:r>
      <w:r w:rsidRPr="00577066">
        <w:rPr>
          <w:b/>
          <w:bCs/>
          <w:i/>
          <w:iCs/>
        </w:rPr>
        <w:t>record in your trace?</w:t>
      </w:r>
    </w:p>
    <w:p w14:paraId="545FDBEA" w14:textId="44EE3D0F" w:rsidR="00577066" w:rsidRDefault="00577066" w:rsidP="00577066">
      <w:r>
        <w:t xml:space="preserve">Answer: </w:t>
      </w:r>
      <w:r w:rsidRPr="00577066">
        <w:t>The purpose of the Change Cipher Spec record is to indicate that the contents of the following SSL records sent by the client (data, not header) will be encrypted.</w:t>
      </w:r>
      <w:r w:rsidRPr="00577066">
        <w:t xml:space="preserve"> </w:t>
      </w:r>
      <w:r>
        <w:t>T</w:t>
      </w:r>
      <w:r w:rsidRPr="00577066">
        <w:t>his record is 6 bytes long: 5 for the header and 1 for the message segment</w:t>
      </w:r>
      <w:r>
        <w:t>.</w:t>
      </w:r>
    </w:p>
    <w:p w14:paraId="769F81F4" w14:textId="0417E098" w:rsidR="00577066" w:rsidRPr="00577066" w:rsidRDefault="00577066" w:rsidP="00577066">
      <w:r w:rsidRPr="00577066">
        <w:lastRenderedPageBreak/>
        <w:drawing>
          <wp:anchor distT="0" distB="0" distL="114300" distR="114300" simplePos="0" relativeHeight="251676160" behindDoc="0" locked="0" layoutInCell="1" allowOverlap="1" wp14:anchorId="230FDA19" wp14:editId="552CFA8A">
            <wp:simplePos x="0" y="0"/>
            <wp:positionH relativeFrom="margin">
              <wp:align>right</wp:align>
            </wp:positionH>
            <wp:positionV relativeFrom="paragraph">
              <wp:posOffset>0</wp:posOffset>
            </wp:positionV>
            <wp:extent cx="5486400" cy="3121660"/>
            <wp:effectExtent l="0" t="0" r="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3121660"/>
                    </a:xfrm>
                    <a:prstGeom prst="rect">
                      <a:avLst/>
                    </a:prstGeom>
                  </pic:spPr>
                </pic:pic>
              </a:graphicData>
            </a:graphic>
          </wp:anchor>
        </w:drawing>
      </w:r>
    </w:p>
    <w:p w14:paraId="026E3E0F" w14:textId="62081E4B" w:rsidR="00577066" w:rsidRPr="00577066" w:rsidRDefault="00577066" w:rsidP="00577066">
      <w:pPr>
        <w:rPr>
          <w:b/>
          <w:bCs/>
          <w:i/>
          <w:iCs/>
        </w:rPr>
      </w:pPr>
      <w:r w:rsidRPr="00577066">
        <w:rPr>
          <w:b/>
          <w:bCs/>
          <w:i/>
          <w:iCs/>
        </w:rPr>
        <w:t xml:space="preserve">12/ </w:t>
      </w:r>
      <w:r w:rsidRPr="00577066">
        <w:rPr>
          <w:b/>
          <w:bCs/>
          <w:i/>
          <w:iCs/>
        </w:rPr>
        <w:t>In the encrypted handshake record, what is being encrypted? How?</w:t>
      </w:r>
    </w:p>
    <w:p w14:paraId="716B6E85" w14:textId="00B3FF5D" w:rsidR="00577066" w:rsidRDefault="00577066" w:rsidP="00E56C73">
      <w:pPr>
        <w:jc w:val="both"/>
      </w:pPr>
      <w:r>
        <w:t xml:space="preserve">Answer: </w:t>
      </w:r>
      <w:r w:rsidRPr="00577066">
        <w:t>In the encrypted handshake</w:t>
      </w:r>
      <w:r>
        <w:t xml:space="preserve"> </w:t>
      </w:r>
      <w:r w:rsidRPr="00577066">
        <w:t xml:space="preserve">record, </w:t>
      </w:r>
      <w:r w:rsidR="00E56C73">
        <w:t xml:space="preserve"> handshake messages and MAC addresses are concatenated and encrypted. They are sent to</w:t>
      </w:r>
      <w:r w:rsidR="00E56C73">
        <w:t xml:space="preserve"> </w:t>
      </w:r>
      <w:r w:rsidR="00E56C73">
        <w:t>the server.</w:t>
      </w:r>
    </w:p>
    <w:p w14:paraId="44F2A26B" w14:textId="77777777" w:rsidR="00577066" w:rsidRPr="00577066" w:rsidRDefault="00577066" w:rsidP="00577066">
      <w:pPr>
        <w:jc w:val="both"/>
      </w:pPr>
    </w:p>
    <w:p w14:paraId="4B9065DF" w14:textId="41874371" w:rsidR="00577066" w:rsidRPr="00577066" w:rsidRDefault="00E56C73" w:rsidP="00577066">
      <w:r w:rsidRPr="00E56C73">
        <w:drawing>
          <wp:anchor distT="0" distB="0" distL="114300" distR="114300" simplePos="0" relativeHeight="251677184" behindDoc="0" locked="0" layoutInCell="1" allowOverlap="1" wp14:anchorId="7D331625" wp14:editId="03327134">
            <wp:simplePos x="0" y="0"/>
            <wp:positionH relativeFrom="column">
              <wp:posOffset>0</wp:posOffset>
            </wp:positionH>
            <wp:positionV relativeFrom="paragraph">
              <wp:posOffset>-2540</wp:posOffset>
            </wp:positionV>
            <wp:extent cx="5486400" cy="29400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2940050"/>
                    </a:xfrm>
                    <a:prstGeom prst="rect">
                      <a:avLst/>
                    </a:prstGeom>
                  </pic:spPr>
                </pic:pic>
              </a:graphicData>
            </a:graphic>
          </wp:anchor>
        </w:drawing>
      </w:r>
    </w:p>
    <w:p w14:paraId="23971746" w14:textId="76649F89" w:rsidR="00577066" w:rsidRPr="00577066" w:rsidRDefault="00577066" w:rsidP="00577066"/>
    <w:p w14:paraId="0D493313" w14:textId="4C390D62" w:rsidR="00577066" w:rsidRPr="00577066" w:rsidRDefault="00577066" w:rsidP="00577066"/>
    <w:p w14:paraId="43C34C42" w14:textId="365149C8" w:rsidR="00577066" w:rsidRPr="00577066" w:rsidRDefault="00577066" w:rsidP="00577066"/>
    <w:p w14:paraId="67885445" w14:textId="412D988E" w:rsidR="00577066" w:rsidRDefault="00577066" w:rsidP="00577066"/>
    <w:p w14:paraId="0D425011" w14:textId="44064370" w:rsidR="00E56C73" w:rsidRDefault="00E56C73" w:rsidP="00577066"/>
    <w:p w14:paraId="05BAF6AE" w14:textId="77777777" w:rsidR="00E56C73" w:rsidRPr="00E56C73" w:rsidRDefault="00E56C73" w:rsidP="00E56C73">
      <w:pPr>
        <w:rPr>
          <w:b/>
          <w:bCs/>
          <w:i/>
          <w:iCs/>
        </w:rPr>
      </w:pPr>
      <w:r w:rsidRPr="00E56C73">
        <w:rPr>
          <w:b/>
          <w:bCs/>
          <w:i/>
          <w:iCs/>
        </w:rPr>
        <w:lastRenderedPageBreak/>
        <w:t xml:space="preserve">13/ </w:t>
      </w:r>
      <w:r w:rsidRPr="00E56C73">
        <w:rPr>
          <w:b/>
          <w:bCs/>
          <w:i/>
          <w:iCs/>
        </w:rPr>
        <w:t>Does the server also send a change cipher record and an encrypted handshake</w:t>
      </w:r>
    </w:p>
    <w:p w14:paraId="3F56006C" w14:textId="4DE5D4B2" w:rsidR="00E56C73" w:rsidRPr="00E56C73" w:rsidRDefault="00E56C73" w:rsidP="00E56C73">
      <w:pPr>
        <w:rPr>
          <w:b/>
          <w:bCs/>
          <w:i/>
          <w:iCs/>
        </w:rPr>
      </w:pPr>
      <w:r w:rsidRPr="00E56C73">
        <w:rPr>
          <w:b/>
          <w:bCs/>
          <w:i/>
          <w:iCs/>
        </w:rPr>
        <w:t>record to the client? How are those records different from those sent by</w:t>
      </w:r>
      <w:r w:rsidRPr="00E56C73">
        <w:rPr>
          <w:b/>
          <w:bCs/>
          <w:i/>
          <w:iCs/>
        </w:rPr>
        <w:t>?</w:t>
      </w:r>
    </w:p>
    <w:p w14:paraId="0567394B" w14:textId="71FF3567" w:rsidR="00577066" w:rsidRDefault="00E56C73" w:rsidP="00E56C73">
      <w:r w:rsidRPr="00E56C73">
        <w:drawing>
          <wp:anchor distT="0" distB="0" distL="114300" distR="114300" simplePos="0" relativeHeight="251678208" behindDoc="0" locked="0" layoutInCell="1" allowOverlap="1" wp14:anchorId="0EE24DCB" wp14:editId="66B0B44A">
            <wp:simplePos x="0" y="0"/>
            <wp:positionH relativeFrom="margin">
              <wp:align>right</wp:align>
            </wp:positionH>
            <wp:positionV relativeFrom="paragraph">
              <wp:posOffset>426720</wp:posOffset>
            </wp:positionV>
            <wp:extent cx="5486400" cy="223456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2234565"/>
                    </a:xfrm>
                    <a:prstGeom prst="rect">
                      <a:avLst/>
                    </a:prstGeom>
                  </pic:spPr>
                </pic:pic>
              </a:graphicData>
            </a:graphic>
          </wp:anchor>
        </w:drawing>
      </w:r>
      <w:r>
        <w:t xml:space="preserve">Answer: </w:t>
      </w:r>
      <w:r>
        <w:t>Yes, the server’s encrypted handshake contains all the handshake messages sent from the</w:t>
      </w:r>
      <w:r>
        <w:t xml:space="preserve"> </w:t>
      </w:r>
      <w:r>
        <w:t>server. Other contains messages sent from client.</w:t>
      </w:r>
    </w:p>
    <w:p w14:paraId="331D869D" w14:textId="20518244" w:rsidR="00E56C73" w:rsidRDefault="00E56C73" w:rsidP="00E56C73"/>
    <w:p w14:paraId="32F36EDB" w14:textId="3FF0A2D2" w:rsidR="00E56C73" w:rsidRDefault="00E56C73" w:rsidP="00E56C73"/>
    <w:p w14:paraId="0DA33546" w14:textId="7414F1BA" w:rsidR="00E56C73" w:rsidRDefault="00E56C73" w:rsidP="00E56C73">
      <w:pPr>
        <w:jc w:val="both"/>
      </w:pPr>
      <w:r w:rsidRPr="00E56C73">
        <w:rPr>
          <w:b/>
          <w:bCs/>
          <w:i/>
          <w:iCs/>
        </w:rPr>
        <w:t>14/</w:t>
      </w:r>
      <w:r>
        <w:rPr>
          <w:b/>
          <w:bCs/>
          <w:i/>
          <w:iCs/>
        </w:rPr>
        <w:t xml:space="preserve"> </w:t>
      </w:r>
      <w:r w:rsidRPr="00E56C73">
        <w:rPr>
          <w:b/>
          <w:bCs/>
          <w:i/>
          <w:iCs/>
        </w:rPr>
        <w:t>How is the application data being encrypted? Do the records containing application data</w:t>
      </w:r>
      <w:r w:rsidRPr="00E56C73">
        <w:rPr>
          <w:b/>
          <w:bCs/>
          <w:i/>
          <w:iCs/>
        </w:rPr>
        <w:t xml:space="preserve"> </w:t>
      </w:r>
      <w:r w:rsidRPr="00E56C73">
        <w:rPr>
          <w:b/>
          <w:bCs/>
          <w:i/>
          <w:iCs/>
        </w:rPr>
        <w:t>include a MAC? Does Wireshark distinguish between the encrypted application data and the</w:t>
      </w:r>
      <w:r w:rsidRPr="00E56C73">
        <w:rPr>
          <w:b/>
          <w:bCs/>
          <w:i/>
          <w:iCs/>
        </w:rPr>
        <w:t xml:space="preserve"> </w:t>
      </w:r>
      <w:r w:rsidRPr="00E56C73">
        <w:rPr>
          <w:b/>
          <w:bCs/>
          <w:i/>
          <w:iCs/>
        </w:rPr>
        <w:t>MAC</w:t>
      </w:r>
      <w:r>
        <w:t>?</w:t>
      </w:r>
    </w:p>
    <w:p w14:paraId="309A6F0E" w14:textId="77777777" w:rsidR="00E56C73" w:rsidRDefault="00E56C73" w:rsidP="00E56C73">
      <w:pPr>
        <w:jc w:val="both"/>
      </w:pPr>
      <w:r>
        <w:t xml:space="preserve">Answer: </w:t>
      </w:r>
      <w:r>
        <w:t>The symmetric encryption algorithm is used to encrypt the application data. Yes, the records</w:t>
      </w:r>
      <w:r>
        <w:t xml:space="preserve"> </w:t>
      </w:r>
      <w:r>
        <w:t xml:space="preserve">containing application data include a MAC. </w:t>
      </w:r>
    </w:p>
    <w:p w14:paraId="628A5D30" w14:textId="3B4C1943" w:rsidR="00E56C73" w:rsidRPr="00577066" w:rsidRDefault="00E56C73" w:rsidP="00E56C73">
      <w:pPr>
        <w:jc w:val="both"/>
      </w:pPr>
      <w:r>
        <w:t>Wireshark did not distinguish between the</w:t>
      </w:r>
      <w:r>
        <w:t xml:space="preserve"> </w:t>
      </w:r>
      <w:r>
        <w:t>encrypted application data and the MAC.</w:t>
      </w:r>
      <w:r>
        <w:cr/>
      </w:r>
      <w:r w:rsidRPr="00E56C73">
        <w:drawing>
          <wp:anchor distT="0" distB="0" distL="114300" distR="114300" simplePos="0" relativeHeight="251679232" behindDoc="0" locked="0" layoutInCell="1" allowOverlap="1" wp14:anchorId="7171FC40" wp14:editId="48CF4FC1">
            <wp:simplePos x="0" y="0"/>
            <wp:positionH relativeFrom="column">
              <wp:posOffset>0</wp:posOffset>
            </wp:positionH>
            <wp:positionV relativeFrom="paragraph">
              <wp:posOffset>175895</wp:posOffset>
            </wp:positionV>
            <wp:extent cx="5486400" cy="2050415"/>
            <wp:effectExtent l="0" t="0" r="0"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2050415"/>
                    </a:xfrm>
                    <a:prstGeom prst="rect">
                      <a:avLst/>
                    </a:prstGeom>
                  </pic:spPr>
                </pic:pic>
              </a:graphicData>
            </a:graphic>
          </wp:anchor>
        </w:drawing>
      </w:r>
    </w:p>
    <w:p w14:paraId="7C396941" w14:textId="4187D062" w:rsidR="00577066" w:rsidRPr="00577066" w:rsidRDefault="00577066" w:rsidP="00577066"/>
    <w:p w14:paraId="12521D7D" w14:textId="73420EBC" w:rsidR="00577066" w:rsidRPr="00577066" w:rsidRDefault="00577066" w:rsidP="00577066"/>
    <w:p w14:paraId="483C49B1" w14:textId="236D5DBF" w:rsidR="00577066" w:rsidRPr="00E56C73" w:rsidRDefault="00E56C73" w:rsidP="00577066">
      <w:pPr>
        <w:rPr>
          <w:b/>
          <w:bCs/>
          <w:i/>
          <w:iCs/>
        </w:rPr>
      </w:pPr>
      <w:r w:rsidRPr="00E56C73">
        <w:rPr>
          <w:b/>
          <w:bCs/>
          <w:i/>
          <w:iCs/>
        </w:rPr>
        <w:t xml:space="preserve">15/ </w:t>
      </w:r>
      <w:r w:rsidRPr="00E56C73">
        <w:rPr>
          <w:rStyle w:val="fontstyle01"/>
          <w:b/>
          <w:bCs/>
          <w:i/>
          <w:iCs/>
        </w:rPr>
        <w:t>Comment on and explain anything else that you found interesting in the trace.</w:t>
      </w:r>
    </w:p>
    <w:p w14:paraId="0227D8C1" w14:textId="74414DD1" w:rsidR="00577066" w:rsidRPr="00577066" w:rsidRDefault="00E56C73" w:rsidP="00577066">
      <w:r>
        <w:t xml:space="preserve">Answer: </w:t>
      </w:r>
      <w:r w:rsidRPr="00E56C73">
        <w:t>The version of SSL used changes from SSLv2 in the initial ClientHello message to SSLv3 in all following</w:t>
      </w:r>
      <w:r>
        <w:t xml:space="preserve"> </w:t>
      </w:r>
      <w:r w:rsidRPr="00E56C73">
        <w:t>message exchanges.</w:t>
      </w:r>
    </w:p>
    <w:p w14:paraId="67E52CD3" w14:textId="77777777" w:rsidR="00577066" w:rsidRPr="00577066" w:rsidRDefault="00577066" w:rsidP="00577066"/>
    <w:sectPr w:rsidR="00577066" w:rsidRPr="00577066">
      <w:headerReference w:type="default" r:id="rId24"/>
      <w:foot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FB7FA0" w14:textId="77777777" w:rsidR="00F437B2" w:rsidRDefault="00F437B2">
      <w:r>
        <w:separator/>
      </w:r>
    </w:p>
  </w:endnote>
  <w:endnote w:type="continuationSeparator" w:id="0">
    <w:p w14:paraId="05BB1BCC" w14:textId="77777777" w:rsidR="00F437B2" w:rsidRDefault="00F43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Antiqua-Bold">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MS Gothic"/>
    <w:charset w:val="80"/>
    <w:family w:val="auto"/>
    <w:pitch w:val="variable"/>
  </w:font>
  <w:font w:name="Lohit Hindi">
    <w:altName w:val="MS Gothic"/>
    <w:charset w:val="80"/>
    <w:family w:val="auto"/>
    <w:pitch w:val="variable"/>
  </w:font>
  <w:font w:name="Mangal">
    <w:panose1 w:val="00000400000000000000"/>
    <w:charset w:val="00"/>
    <w:family w:val="roman"/>
    <w:pitch w:val="variable"/>
    <w:sig w:usb0="00008003" w:usb1="00000000" w:usb2="00000000" w:usb3="00000000" w:csb0="00000001" w:csb1="00000000"/>
  </w:font>
  <w:font w:name="DejaVu Sans">
    <w:altName w:val="Times New Roman"/>
    <w:charset w:val="00"/>
    <w:family w:val="swiss"/>
    <w:pitch w:val="variable"/>
    <w:sig w:usb0="00000000" w:usb1="D200FDFF" w:usb2="0A042029" w:usb3="00000000" w:csb0="800001FF" w:csb1="00000000"/>
  </w:font>
  <w:font w:name="VNI-Times">
    <w:altName w:val="Calibri"/>
    <w:charset w:val="00"/>
    <w:family w:val="auto"/>
    <w:pitch w:val="variable"/>
    <w:sig w:usb0="00000007" w:usb1="00000000" w:usb2="00000000" w:usb3="00000000" w:csb0="00000013"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2883167"/>
      <w:docPartObj>
        <w:docPartGallery w:val="Page Numbers (Bottom of Page)"/>
        <w:docPartUnique/>
      </w:docPartObj>
    </w:sdtPr>
    <w:sdtEndPr>
      <w:rPr>
        <w:color w:val="7F7F7F" w:themeColor="background1" w:themeShade="7F"/>
        <w:spacing w:val="60"/>
      </w:rPr>
    </w:sdtEndPr>
    <w:sdtContent>
      <w:p w14:paraId="0A304B0A" w14:textId="284EBFC0" w:rsidR="00C31151" w:rsidRDefault="00C3115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001A13B" w14:textId="0A651B63" w:rsidR="00C31151" w:rsidRPr="00604B30" w:rsidRDefault="00C31151">
    <w:pPr>
      <w:pStyle w:val="Footer"/>
      <w:rPr>
        <w:color w:val="BFBFBF" w:themeColor="background1" w:themeShade="BF"/>
      </w:rPr>
    </w:pPr>
    <w:r>
      <w:rPr>
        <w:color w:val="BFBFBF" w:themeColor="background1" w:themeShade="BF"/>
      </w:rPr>
      <w:t>Computer Networks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7771B6" w14:textId="77777777" w:rsidR="00F437B2" w:rsidRDefault="00F437B2">
      <w:r>
        <w:separator/>
      </w:r>
    </w:p>
  </w:footnote>
  <w:footnote w:type="continuationSeparator" w:id="0">
    <w:p w14:paraId="2CA10A7B" w14:textId="77777777" w:rsidR="00F437B2" w:rsidRDefault="00F437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C84AA" w14:textId="3500ED6A" w:rsidR="00C31151" w:rsidRDefault="00C31151">
    <w:pPr>
      <w:pStyle w:val="Header"/>
      <w:rPr>
        <w:sz w:val="22"/>
        <w:szCs w:val="22"/>
      </w:rPr>
    </w:pPr>
    <w:r>
      <w:rPr>
        <w:noProof/>
      </w:rPr>
      <w:drawing>
        <wp:anchor distT="0" distB="0" distL="114935" distR="114935" simplePos="0" relativeHeight="251657216" behindDoc="1" locked="0" layoutInCell="1" allowOverlap="1" wp14:anchorId="274D4F39" wp14:editId="15CB5823">
          <wp:simplePos x="0" y="0"/>
          <wp:positionH relativeFrom="column">
            <wp:posOffset>-62865</wp:posOffset>
          </wp:positionH>
          <wp:positionV relativeFrom="paragraph">
            <wp:posOffset>-226060</wp:posOffset>
          </wp:positionV>
          <wp:extent cx="507365" cy="50736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7365" cy="507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5BE5002B" wp14:editId="161234EF">
              <wp:simplePos x="0" y="0"/>
              <wp:positionH relativeFrom="column">
                <wp:posOffset>571500</wp:posOffset>
              </wp:positionH>
              <wp:positionV relativeFrom="paragraph">
                <wp:posOffset>228600</wp:posOffset>
              </wp:positionV>
              <wp:extent cx="4686300" cy="0"/>
              <wp:effectExtent l="9525" t="9525" r="9525" b="952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1915B0"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8pt" to="41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" strokeweight=".26mm">
              <v:stroke joinstyle="miter"/>
            </v:line>
          </w:pict>
        </mc:Fallback>
      </mc:AlternateContent>
    </w:r>
    <w:r>
      <w:t xml:space="preserve">               </w:t>
    </w:r>
    <w:r>
      <w:rPr>
        <w:sz w:val="22"/>
        <w:szCs w:val="22"/>
        <w:lang w:eastAsia="en-US"/>
      </w:rPr>
      <w:t>Faculty of Computer Science and Engineering – HCMC University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1"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3"/>
    <w:lvl w:ilvl="0">
      <w:start w:val="1"/>
      <w:numFmt w:val="bullet"/>
      <w:lvlText w:val=""/>
      <w:lvlJc w:val="left"/>
      <w:pPr>
        <w:tabs>
          <w:tab w:val="num" w:pos="360"/>
        </w:tabs>
        <w:ind w:left="360" w:hanging="360"/>
      </w:pPr>
      <w:rPr>
        <w:rFonts w:ascii="Symbol" w:hAnsi="Symbol" w:cs="Times New Roman"/>
      </w:rPr>
    </w:lvl>
  </w:abstractNum>
  <w:abstractNum w:abstractNumId="3" w15:restartNumberingAfterBreak="0">
    <w:nsid w:val="00000004"/>
    <w:multiLevelType w:val="multilevel"/>
    <w:tmpl w:val="0000000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31CE58E8"/>
    <w:multiLevelType w:val="hybridMultilevel"/>
    <w:tmpl w:val="5830ADD4"/>
    <w:lvl w:ilvl="0" w:tplc="ACD01E22">
      <w:start w:val="4"/>
      <w:numFmt w:val="bullet"/>
      <w:lvlText w:val="-"/>
      <w:lvlJc w:val="left"/>
      <w:pPr>
        <w:ind w:left="720" w:hanging="360"/>
      </w:pPr>
      <w:rPr>
        <w:rFonts w:ascii="BookAntiqua-Bold" w:eastAsia="Times New Roman" w:hAnsi="BookAntiqua-Bold" w:cs="BookAntiqua-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6D3"/>
    <w:rsid w:val="00015D57"/>
    <w:rsid w:val="00017D9C"/>
    <w:rsid w:val="000568A3"/>
    <w:rsid w:val="00072AE6"/>
    <w:rsid w:val="00085DF1"/>
    <w:rsid w:val="000A4B21"/>
    <w:rsid w:val="000C0B7B"/>
    <w:rsid w:val="000C1151"/>
    <w:rsid w:val="00100D84"/>
    <w:rsid w:val="00107027"/>
    <w:rsid w:val="00135944"/>
    <w:rsid w:val="0014159E"/>
    <w:rsid w:val="0018363B"/>
    <w:rsid w:val="001E4C35"/>
    <w:rsid w:val="001E5E5E"/>
    <w:rsid w:val="001F3452"/>
    <w:rsid w:val="002224ED"/>
    <w:rsid w:val="002569D0"/>
    <w:rsid w:val="00273856"/>
    <w:rsid w:val="002747E4"/>
    <w:rsid w:val="00277CFF"/>
    <w:rsid w:val="002C54BE"/>
    <w:rsid w:val="002E3B78"/>
    <w:rsid w:val="00302559"/>
    <w:rsid w:val="00316731"/>
    <w:rsid w:val="00364B2E"/>
    <w:rsid w:val="00394B0B"/>
    <w:rsid w:val="003974A5"/>
    <w:rsid w:val="003A31F8"/>
    <w:rsid w:val="003A404A"/>
    <w:rsid w:val="003F11AC"/>
    <w:rsid w:val="00412F28"/>
    <w:rsid w:val="004256EE"/>
    <w:rsid w:val="00466944"/>
    <w:rsid w:val="00493599"/>
    <w:rsid w:val="00495195"/>
    <w:rsid w:val="004B2B82"/>
    <w:rsid w:val="004B4133"/>
    <w:rsid w:val="004D4ACC"/>
    <w:rsid w:val="004E456B"/>
    <w:rsid w:val="005100E2"/>
    <w:rsid w:val="00510258"/>
    <w:rsid w:val="00522E3B"/>
    <w:rsid w:val="0053520C"/>
    <w:rsid w:val="0053772C"/>
    <w:rsid w:val="00552B8B"/>
    <w:rsid w:val="005536F5"/>
    <w:rsid w:val="00577066"/>
    <w:rsid w:val="005A3F86"/>
    <w:rsid w:val="005B1264"/>
    <w:rsid w:val="005C2A90"/>
    <w:rsid w:val="005D6F7C"/>
    <w:rsid w:val="005F2433"/>
    <w:rsid w:val="005F4657"/>
    <w:rsid w:val="00604B30"/>
    <w:rsid w:val="00624A18"/>
    <w:rsid w:val="00625DCD"/>
    <w:rsid w:val="006339BC"/>
    <w:rsid w:val="00634032"/>
    <w:rsid w:val="00685CC0"/>
    <w:rsid w:val="006A3BD6"/>
    <w:rsid w:val="006B24CB"/>
    <w:rsid w:val="006B610F"/>
    <w:rsid w:val="006E775E"/>
    <w:rsid w:val="006E7E1E"/>
    <w:rsid w:val="0075510D"/>
    <w:rsid w:val="0076195A"/>
    <w:rsid w:val="007629F3"/>
    <w:rsid w:val="007973FD"/>
    <w:rsid w:val="007E0914"/>
    <w:rsid w:val="00806BF0"/>
    <w:rsid w:val="00827F80"/>
    <w:rsid w:val="00836DEA"/>
    <w:rsid w:val="00841E84"/>
    <w:rsid w:val="008458A6"/>
    <w:rsid w:val="0088039A"/>
    <w:rsid w:val="008936B1"/>
    <w:rsid w:val="008B7A70"/>
    <w:rsid w:val="008C45C2"/>
    <w:rsid w:val="008D6C6A"/>
    <w:rsid w:val="008E09A5"/>
    <w:rsid w:val="008F0C65"/>
    <w:rsid w:val="00916102"/>
    <w:rsid w:val="009258FA"/>
    <w:rsid w:val="00945DE8"/>
    <w:rsid w:val="00985C3C"/>
    <w:rsid w:val="009916D3"/>
    <w:rsid w:val="009C49EA"/>
    <w:rsid w:val="009E264C"/>
    <w:rsid w:val="009E755D"/>
    <w:rsid w:val="009F32FD"/>
    <w:rsid w:val="00A10E08"/>
    <w:rsid w:val="00A141AF"/>
    <w:rsid w:val="00A276EE"/>
    <w:rsid w:val="00A27843"/>
    <w:rsid w:val="00A330E5"/>
    <w:rsid w:val="00A40B64"/>
    <w:rsid w:val="00A43AEC"/>
    <w:rsid w:val="00A65EDE"/>
    <w:rsid w:val="00A66772"/>
    <w:rsid w:val="00A70949"/>
    <w:rsid w:val="00AA08CC"/>
    <w:rsid w:val="00AA1232"/>
    <w:rsid w:val="00AA2255"/>
    <w:rsid w:val="00B0694B"/>
    <w:rsid w:val="00B117AC"/>
    <w:rsid w:val="00B20814"/>
    <w:rsid w:val="00B319A8"/>
    <w:rsid w:val="00B4105B"/>
    <w:rsid w:val="00B41A42"/>
    <w:rsid w:val="00B60D3D"/>
    <w:rsid w:val="00B676A3"/>
    <w:rsid w:val="00BA7578"/>
    <w:rsid w:val="00BC471D"/>
    <w:rsid w:val="00BD35E9"/>
    <w:rsid w:val="00BD544E"/>
    <w:rsid w:val="00C12AE0"/>
    <w:rsid w:val="00C31151"/>
    <w:rsid w:val="00C4639D"/>
    <w:rsid w:val="00C61389"/>
    <w:rsid w:val="00C71875"/>
    <w:rsid w:val="00CB46A7"/>
    <w:rsid w:val="00CD475D"/>
    <w:rsid w:val="00CD6353"/>
    <w:rsid w:val="00D00D3F"/>
    <w:rsid w:val="00D21FEA"/>
    <w:rsid w:val="00D22A7B"/>
    <w:rsid w:val="00D354A7"/>
    <w:rsid w:val="00D43C21"/>
    <w:rsid w:val="00D55A5A"/>
    <w:rsid w:val="00D5676C"/>
    <w:rsid w:val="00D74220"/>
    <w:rsid w:val="00D90278"/>
    <w:rsid w:val="00D9739D"/>
    <w:rsid w:val="00DC46E8"/>
    <w:rsid w:val="00DD2848"/>
    <w:rsid w:val="00DF3775"/>
    <w:rsid w:val="00DF3789"/>
    <w:rsid w:val="00DF39F3"/>
    <w:rsid w:val="00E06688"/>
    <w:rsid w:val="00E2449D"/>
    <w:rsid w:val="00E411BB"/>
    <w:rsid w:val="00E56C73"/>
    <w:rsid w:val="00E71AC3"/>
    <w:rsid w:val="00E82B0B"/>
    <w:rsid w:val="00E841D5"/>
    <w:rsid w:val="00E9543E"/>
    <w:rsid w:val="00EA2293"/>
    <w:rsid w:val="00ED3FFE"/>
    <w:rsid w:val="00EE22A7"/>
    <w:rsid w:val="00EE5444"/>
    <w:rsid w:val="00F22E5D"/>
    <w:rsid w:val="00F437B2"/>
    <w:rsid w:val="00F43F56"/>
    <w:rsid w:val="00F443B9"/>
    <w:rsid w:val="00F46EC7"/>
    <w:rsid w:val="00F62AF0"/>
    <w:rsid w:val="00F8665D"/>
    <w:rsid w:val="00F978E2"/>
    <w:rsid w:val="00FB159C"/>
    <w:rsid w:val="00FD4ED3"/>
    <w:rsid w:val="00FF3DD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6B957EA"/>
  <w15:chartTrackingRefBased/>
  <w15:docId w15:val="{AEBC9FF4-8F28-4520-9336-93AB458F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ar-SA"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Wingdings" w:hAnsi="Wingdings"/>
    </w:rPr>
  </w:style>
  <w:style w:type="character" w:customStyle="1" w:styleId="WW8Num2z0">
    <w:name w:val="WW8Num2z0"/>
    <w:rPr>
      <w:rFonts w:ascii="Symbol" w:hAnsi="Symbol"/>
    </w:rPr>
  </w:style>
  <w:style w:type="character" w:customStyle="1" w:styleId="WW8Num3z0">
    <w:name w:val="WW8Num3z0"/>
    <w:rPr>
      <w:rFonts w:ascii="Times New Roman" w:eastAsia="Times New Roman" w:hAnsi="Times New Roman" w:cs="Times New Roman"/>
    </w:rPr>
  </w:style>
  <w:style w:type="character" w:customStyle="1" w:styleId="Absatz-Standardschriftart">
    <w:name w:val="Absatz-Standardschriftart"/>
  </w:style>
  <w:style w:type="character" w:customStyle="1" w:styleId="WW8Num1z1">
    <w:name w:val="WW8Num1z1"/>
    <w:rPr>
      <w:rFonts w:ascii="Courier New" w:hAnsi="Courier New" w:cs="Courier New"/>
    </w:rPr>
  </w:style>
  <w:style w:type="character" w:customStyle="1" w:styleId="WW8Num1z3">
    <w:name w:val="WW8Num1z3"/>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Times New Roman" w:eastAsia="Times New Roman" w:hAnsi="Times New Roman" w:cs="Times New Roman"/>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Times New Roman" w:eastAsia="Times New Roman" w:hAnsi="Times New Roman" w:cs="Times New Roman"/>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6z3">
    <w:name w:val="WW8Num6z3"/>
    <w:rPr>
      <w:rFonts w:ascii="Symbol" w:hAnsi="Symbol"/>
    </w:rPr>
  </w:style>
  <w:style w:type="character" w:customStyle="1" w:styleId="WW8Num7z0">
    <w:name w:val="WW8Num7z0"/>
    <w:rPr>
      <w:rFonts w:ascii="Times New Roman" w:eastAsia="Times New Roman" w:hAnsi="Times New Roman" w:cs="Times New Roman"/>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7z3">
    <w:name w:val="WW8Num7z3"/>
    <w:rPr>
      <w:rFonts w:ascii="Symbol" w:hAnsi="Symbol"/>
    </w:rPr>
  </w:style>
  <w:style w:type="paragraph" w:customStyle="1" w:styleId="Heading">
    <w:name w:val="Heading"/>
    <w:basedOn w:val="Normal"/>
    <w:next w:val="BodyText"/>
    <w:pPr>
      <w:keepNext/>
      <w:spacing w:before="240" w:after="120"/>
    </w:pPr>
    <w:rPr>
      <w:rFonts w:ascii="Arial" w:eastAsia="Droid Sans Fallback" w:hAnsi="Arial" w:cs="Lohit Hindi"/>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customStyle="1" w:styleId="Tiu">
    <w:name w:val="Tiêu đề"/>
    <w:basedOn w:val="Normal"/>
    <w:next w:val="BodyText"/>
    <w:pPr>
      <w:keepNext/>
      <w:spacing w:before="240" w:after="120"/>
    </w:pPr>
    <w:rPr>
      <w:rFonts w:ascii="DejaVu Sans" w:eastAsia="DejaVu Sans" w:hAnsi="DejaVu Sans" w:cs="Mangal"/>
      <w:sz w:val="28"/>
      <w:szCs w:val="28"/>
    </w:rPr>
  </w:style>
  <w:style w:type="paragraph" w:customStyle="1" w:styleId="Ph">
    <w:name w:val="Phụ đề"/>
    <w:basedOn w:val="Normal"/>
    <w:pPr>
      <w:suppressLineNumbers/>
      <w:spacing w:before="120" w:after="120"/>
    </w:pPr>
    <w:rPr>
      <w:rFonts w:cs="Mangal"/>
      <w:i/>
      <w:iCs/>
    </w:rPr>
  </w:style>
  <w:style w:type="paragraph" w:customStyle="1" w:styleId="Chmc">
    <w:name w:val="Chỉ mục"/>
    <w:basedOn w:val="Normal"/>
    <w:pPr>
      <w:suppressLineNumbers/>
    </w:pPr>
    <w:rPr>
      <w:rFonts w:cs="Mangal"/>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next w:val="Subtitle"/>
    <w:link w:val="TitleChar"/>
    <w:qFormat/>
    <w:pPr>
      <w:jc w:val="center"/>
    </w:pPr>
    <w:rPr>
      <w:rFonts w:ascii="VNI-Times" w:hAnsi="VNI-Times"/>
      <w:b/>
      <w:color w:val="000000"/>
      <w:szCs w:val="20"/>
      <w:lang w:val="x-none"/>
    </w:rPr>
  </w:style>
  <w:style w:type="paragraph" w:styleId="Subtitle">
    <w:name w:val="Subtitle"/>
    <w:basedOn w:val="Tiu"/>
    <w:next w:val="BodyText"/>
    <w:qFormat/>
    <w:pPr>
      <w:jc w:val="center"/>
    </w:pPr>
    <w:rPr>
      <w:i/>
      <w:iCs/>
    </w:rPr>
  </w:style>
  <w:style w:type="character" w:customStyle="1" w:styleId="TitleChar">
    <w:name w:val="Title Char"/>
    <w:link w:val="Title"/>
    <w:rsid w:val="009258FA"/>
    <w:rPr>
      <w:rFonts w:ascii="VNI-Times" w:hAnsi="VNI-Times"/>
      <w:b/>
      <w:color w:val="000000"/>
      <w:sz w:val="24"/>
      <w:lang w:eastAsia="ar-SA"/>
    </w:rPr>
  </w:style>
  <w:style w:type="character" w:styleId="Strong">
    <w:name w:val="Strong"/>
    <w:uiPriority w:val="22"/>
    <w:qFormat/>
    <w:rsid w:val="006B610F"/>
    <w:rPr>
      <w:b/>
      <w:bCs/>
    </w:rPr>
  </w:style>
  <w:style w:type="table" w:styleId="GridTable1Light-Accent1">
    <w:name w:val="Grid Table 1 Light Accent 1"/>
    <w:basedOn w:val="TableNormal"/>
    <w:uiPriority w:val="46"/>
    <w:rsid w:val="006B610F"/>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B610F"/>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B610F"/>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locked/>
    <w:rsid w:val="00C4639D"/>
    <w:rPr>
      <w:rFonts w:eastAsiaTheme="minorEastAsia"/>
    </w:rPr>
  </w:style>
  <w:style w:type="paragraph" w:styleId="NoSpacing">
    <w:name w:val="No Spacing"/>
    <w:link w:val="NoSpacingChar"/>
    <w:uiPriority w:val="1"/>
    <w:qFormat/>
    <w:rsid w:val="00C4639D"/>
    <w:rPr>
      <w:rFonts w:eastAsiaTheme="minorEastAsia"/>
    </w:rPr>
  </w:style>
  <w:style w:type="character" w:customStyle="1" w:styleId="FooterChar">
    <w:name w:val="Footer Char"/>
    <w:basedOn w:val="DefaultParagraphFont"/>
    <w:link w:val="Footer"/>
    <w:uiPriority w:val="99"/>
    <w:rsid w:val="00604B30"/>
    <w:rPr>
      <w:sz w:val="24"/>
      <w:szCs w:val="24"/>
      <w:lang w:eastAsia="ar-SA" w:bidi="ar-SA"/>
    </w:rPr>
  </w:style>
  <w:style w:type="table" w:styleId="TableGrid">
    <w:name w:val="Table Grid"/>
    <w:basedOn w:val="TableNormal"/>
    <w:uiPriority w:val="59"/>
    <w:rsid w:val="00222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56C73"/>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494096">
      <w:bodyDiv w:val="1"/>
      <w:marLeft w:val="0"/>
      <w:marRight w:val="0"/>
      <w:marTop w:val="0"/>
      <w:marBottom w:val="0"/>
      <w:divBdr>
        <w:top w:val="none" w:sz="0" w:space="0" w:color="auto"/>
        <w:left w:val="none" w:sz="0" w:space="0" w:color="auto"/>
        <w:bottom w:val="none" w:sz="0" w:space="0" w:color="auto"/>
        <w:right w:val="none" w:sz="0" w:space="0" w:color="auto"/>
      </w:divBdr>
    </w:div>
    <w:div w:id="797338570">
      <w:bodyDiv w:val="1"/>
      <w:marLeft w:val="0"/>
      <w:marRight w:val="0"/>
      <w:marTop w:val="0"/>
      <w:marBottom w:val="0"/>
      <w:divBdr>
        <w:top w:val="none" w:sz="0" w:space="0" w:color="auto"/>
        <w:left w:val="none" w:sz="0" w:space="0" w:color="auto"/>
        <w:bottom w:val="none" w:sz="0" w:space="0" w:color="auto"/>
        <w:right w:val="none" w:sz="0" w:space="0" w:color="auto"/>
      </w:divBdr>
    </w:div>
    <w:div w:id="1203984531">
      <w:bodyDiv w:val="1"/>
      <w:marLeft w:val="0"/>
      <w:marRight w:val="0"/>
      <w:marTop w:val="0"/>
      <w:marBottom w:val="0"/>
      <w:divBdr>
        <w:top w:val="none" w:sz="0" w:space="0" w:color="auto"/>
        <w:left w:val="none" w:sz="0" w:space="0" w:color="auto"/>
        <w:bottom w:val="none" w:sz="0" w:space="0" w:color="auto"/>
        <w:right w:val="none" w:sz="0" w:space="0" w:color="auto"/>
      </w:divBdr>
    </w:div>
    <w:div w:id="204147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5F49DB3-DEC2-4CFF-9807-8F6E2C971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11</Pages>
  <Words>755</Words>
  <Characters>4306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cp:lastModifiedBy>tran khanh Dang</cp:lastModifiedBy>
  <cp:revision>11</cp:revision>
  <cp:lastPrinted>2020-12-21T01:49:00Z</cp:lastPrinted>
  <dcterms:created xsi:type="dcterms:W3CDTF">2020-10-28T01:14:00Z</dcterms:created>
  <dcterms:modified xsi:type="dcterms:W3CDTF">2020-12-21T01:50:00Z</dcterms:modified>
</cp:coreProperties>
</file>