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0B59ABC" w14:textId="77777777" w:rsidR="00C4639D" w:rsidRDefault="00C4639D" w:rsidP="00466944">
      <w:pPr>
        <w:spacing w:line="360" w:lineRule="auto"/>
        <w:jc w:val="both"/>
        <w:rPr>
          <w:b/>
          <w:sz w:val="28"/>
          <w:szCs w:val="28"/>
        </w:rPr>
      </w:pPr>
    </w:p>
    <w:sdt>
      <w:sdtPr>
        <w:id w:val="11316164"/>
        <w:docPartObj>
          <w:docPartGallery w:val="Cover Pages"/>
          <w:docPartUnique/>
        </w:docPartObj>
      </w:sdtPr>
      <w:sdtEndPr/>
      <w:sdtContent>
        <w:p w14:paraId="2BE6ACAF" w14:textId="77777777" w:rsidR="00C4639D" w:rsidRDefault="00C4639D" w:rsidP="00C463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0" allowOverlap="1" wp14:anchorId="23B7319A" wp14:editId="45F6B6AA">
                    <wp:simplePos x="0" y="0"/>
                    <wp:positionH relativeFrom="margin">
                      <wp:posOffset>-504825</wp:posOffset>
                    </wp:positionH>
                    <wp:positionV relativeFrom="margin">
                      <wp:posOffset>-666750</wp:posOffset>
                    </wp:positionV>
                    <wp:extent cx="6927850" cy="9542780"/>
                    <wp:effectExtent l="0" t="0" r="25400" b="20320"/>
                    <wp:wrapNone/>
                    <wp:docPr id="63" name="Group 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927850" cy="954278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64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65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pattFill prst="zigZag">
                                  <a:fgClr>
                                    <a:schemeClr val="bg1">
                                      <a:lumMod val="55000"/>
                                      <a:lumOff val="0"/>
                                    </a:schemeClr>
                                  </a:fgClr>
                                  <a:bgClr>
                                    <a:schemeClr val="bg1">
                                      <a:lumMod val="75000"/>
                                      <a:lumOff val="0"/>
                                    </a:schemeClr>
                                  </a:bgClr>
                                </a:patt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6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660AC"/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1AEABBC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</w:p>
                                  <w:p w14:paraId="34FF2F07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</w:p>
                                  <w:p w14:paraId="3CBBF051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10FF25ED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75EA80D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561C1FA" w14:textId="77777777" w:rsidR="00C4639D" w:rsidRDefault="00C4639D" w:rsidP="00C4639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67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4"/>
                                  <a:ext cx="3125" cy="6069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68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9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0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1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2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3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4" name="Group 15"/>
                            <wpg:cNvGrpSpPr>
                              <a:grpSpLocks/>
                            </wpg:cNvGrpSpPr>
                            <wpg:grpSpPr bwMode="auto">
                              <a:xfrm flipH="1" flipV="1">
                                <a:off x="10833" y="14380"/>
                                <a:ext cx="782" cy="760"/>
                                <a:chOff x="8754" y="11945"/>
                                <a:chExt cx="2880" cy="2859"/>
                              </a:xfrm>
                            </wpg:grpSpPr>
                            <wps:wsp>
                              <wps:cNvPr id="75" name="Rectangle 16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194" y="11945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lumOff val="0"/>
                                    <a:alpha val="5000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6" name="Rectangle 17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194" y="13364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7" name="Rectangle 18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8754" y="13364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lumOff val="0"/>
                                    <a:alpha val="5000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B7319A" id="Group 63" o:spid="_x0000_s1026" style="position:absolute;margin-left:-39.75pt;margin-top:-52.5pt;width:545.5pt;height:751.4pt;z-index:251659776;mso-position-horizontal-relative:margin;mso-position-vertical-relative:margin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" o:allowincell="f">
                    <v:group id="Group 3" o:spid="_x0000_s1027" style="position:absolute;left:316;top:406;width:11608;height:15028" coordorigin="321,406" coordsize="11600,1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<v:rect id="Rectangle 4" o:spid="_x0000_s1028" alt="Zig zag" style="position:absolute;left:339;top:406;width:11582;height:15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" fillcolor="#8c8c8c [1772]" strokecolor="white [3212]" strokeweight="1pt">
                        <v:fill r:id="rId8" o:title="" color2="#bfbfbf [2412]" type="pattern"/>
                        <v:shadow color="#d8d8d8 [2732]" offset="3pt,3pt"/>
                      </v:rect>
                      <v:rect id="Rectangle 5" o:spid="_x0000_s1029" style="position:absolute;left:3446;top:406;width:8475;height:1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" fillcolor="#3660ac" strokecolor="white [3212]" strokeweight="1pt">
                        <v:shadow color="#d8d8d8 [2732]" offset="3pt,3pt"/>
                        <v:textbox inset="18pt,108pt,36pt">
                          <w:txbxContent>
                            <w:p w14:paraId="51AEABBC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</w:p>
                            <w:p w14:paraId="34FF2F07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  <w:p w14:paraId="3CBBF051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0FF25ED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75EA80D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561C1FA" w14:textId="77777777" w:rsidR="00C4639D" w:rsidRDefault="00C4639D" w:rsidP="00C4639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4;width:3125;height:6069" coordorigin="654,3599" coordsize="2880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rect id="Rectangle 7" o:spid="_x0000_s1031" style="position:absolute;left:209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" fillcolor="#a1b8e1 [1620]" strokecolor="white [3212]" strokeweight="1pt">
                          <v:fill opacity="52428f"/>
                          <v:shadow color="#d8d8d8 [2732]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" fillcolor="#a1b8e1 [1620]" strokecolor="white [3212]" strokeweight="1pt">
                          <v:fill opacity="32896f"/>
                          <v:shadow color="#d8d8d8 [2732]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" fillcolor="#a1b8e1 [1620]" strokecolor="white [3212]" strokeweight="1pt">
                          <v:fill opacity="52428f"/>
                          <v:shadow color="#d8d8d8 [2732]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" fillcolor="#a1b8e1 [1620]" strokecolor="white [3212]" strokeweight="1pt">
                          <v:fill opacity="32896f"/>
                          <v:shadow color="#d8d8d8 [2732]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" fillcolor="#a1b8e1 [1620]" strokecolor="white [3212]" strokeweight="1pt">
                          <v:fill opacity="32896f"/>
                          <v:shadow color="#d8d8d8 [2732]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" fillcolor="#a1b8e1 [1620]" strokecolor="white [3212]" strokeweight="1pt">
                          <v:fill opacity="32896f"/>
                          <v:shadow color="#d8d8d8 [2732]" offset="3pt,3pt"/>
                        </v:rect>
                      </v:group>
                    </v:group>
                    <v:group id="Group 15" o:spid="_x0000_s1037" style="position:absolute;left:10833;top:14380;width:782;height:760;flip:x y" coordorigin="8754,11945" coordsize="2880,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">
                      <v:rect id="Rectangle 16" o:spid="_x0000_s1038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" fillcolor="#bfbfbf [2412]" strokecolor="white [3212]" strokeweight="1pt">
                        <v:fill opacity="32896f"/>
                        <v:shadow color="#d8d8d8 [2732]" offset="3pt,3pt"/>
                      </v:rect>
                      <v:rect id="Rectangle 17" o:spid="_x0000_s1039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" fillcolor="#ed7d31 [3205]" strokecolor="white [3212]" strokeweight="1pt">
                        <v:shadow color="#d8d8d8 [2732]" offset="3pt,3pt"/>
                      </v:rect>
                      <v:rect id="Rectangle 18" o:spid="_x0000_s1040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" fillcolor="#bfbfbf [2412]" strokecolor="white [3212]" strokeweight="1pt">
                        <v:fill opacity="32896f"/>
                        <v:shadow color="#d8d8d8 [2732]" offset="3pt,3pt"/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24CA69CE" wp14:editId="0449D9B5">
                    <wp:simplePos x="0" y="0"/>
                    <wp:positionH relativeFrom="margin">
                      <wp:posOffset>1543050</wp:posOffset>
                    </wp:positionH>
                    <wp:positionV relativeFrom="paragraph">
                      <wp:posOffset>-370840</wp:posOffset>
                    </wp:positionV>
                    <wp:extent cx="5819775" cy="1143000"/>
                    <wp:effectExtent l="0" t="0" r="0" b="0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9775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5B8A0F" w14:textId="77777777" w:rsidR="00C4639D" w:rsidRPr="00683CB6" w:rsidRDefault="00C4639D" w:rsidP="00C4639D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6"/>
                                  </w:rPr>
                                  <w:t>HO CHI MINH UNIVERSITY OF TECHNOLOGY</w:t>
                                </w:r>
                              </w:p>
                              <w:p w14:paraId="4CCC2D34" w14:textId="77777777" w:rsidR="00C4639D" w:rsidRPr="00683CB6" w:rsidRDefault="00C4639D" w:rsidP="00C4639D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sz w:val="36"/>
                                    <w:szCs w:val="36"/>
                                  </w:rPr>
                                  <w:t xml:space="preserve">   </w:t>
                                </w:r>
                                <w:r w:rsidRPr="00683CB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Faculty of Computer Science and Engineering</w:t>
                                </w:r>
                              </w:p>
                              <w:p w14:paraId="4FEEEFDE" w14:textId="77777777" w:rsidR="00C4639D" w:rsidRPr="00683CB6" w:rsidRDefault="00C4639D" w:rsidP="00C4639D">
                                <w:pPr>
                                  <w:ind w:left="1440" w:firstLine="7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------------------------</w:t>
                                </w:r>
                              </w:p>
                              <w:p w14:paraId="1C74F889" w14:textId="77777777" w:rsidR="00C4639D" w:rsidRPr="00683CB6" w:rsidRDefault="00C4639D" w:rsidP="00C4639D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E6F4DED" w14:textId="77777777" w:rsidR="00C4639D" w:rsidRPr="00683CB6" w:rsidRDefault="00C4639D" w:rsidP="00C4639D">
                                <w:pP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A69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41" type="#_x0000_t202" style="position:absolute;margin-left:121.5pt;margin-top:-29.2pt;width:458.25pt;height:90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" filled="f" stroked="f" strokeweight=".5pt">
                    <v:textbox>
                      <w:txbxContent>
                        <w:p w14:paraId="425B8A0F" w14:textId="77777777" w:rsidR="00C4639D" w:rsidRPr="00683CB6" w:rsidRDefault="00C4639D" w:rsidP="00C4639D">
                          <w:pPr>
                            <w:rPr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</w:pPr>
                          <w:r w:rsidRPr="00683CB6">
                            <w:rPr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t>HO CHI MINH UNIVERSITY OF TECHNOLOGY</w:t>
                          </w:r>
                        </w:p>
                        <w:p w14:paraId="4CCC2D34" w14:textId="77777777" w:rsidR="00C4639D" w:rsidRPr="00683CB6" w:rsidRDefault="00C4639D" w:rsidP="00C4639D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83CB6">
                            <w:rPr>
                              <w:sz w:val="36"/>
                              <w:szCs w:val="36"/>
                            </w:rPr>
                            <w:t xml:space="preserve">   </w:t>
                          </w:r>
                          <w:r w:rsidRPr="00683CB6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Faculty of Computer Science and Engineering</w:t>
                          </w:r>
                        </w:p>
                        <w:p w14:paraId="4FEEEFDE" w14:textId="77777777" w:rsidR="00C4639D" w:rsidRPr="00683CB6" w:rsidRDefault="00C4639D" w:rsidP="00C4639D">
                          <w:pPr>
                            <w:ind w:left="1440" w:firstLine="720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------------------------</w:t>
                          </w:r>
                        </w:p>
                        <w:p w14:paraId="1C74F889" w14:textId="77777777" w:rsidR="00C4639D" w:rsidRPr="00683CB6" w:rsidRDefault="00C4639D" w:rsidP="00C4639D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</w:p>
                        <w:p w14:paraId="4E6F4DED" w14:textId="77777777" w:rsidR="00C4639D" w:rsidRPr="00683CB6" w:rsidRDefault="00C4639D" w:rsidP="00C4639D">
                          <w:pPr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256124">
            <w:rPr>
              <w:sz w:val="36"/>
              <w:szCs w:val="36"/>
            </w:rPr>
            <w:t>HO CHI MINH UNIVERSITY OF TECHNOLOGY</w:t>
          </w:r>
          <w:r>
            <w:rPr>
              <w:noProof/>
            </w:rPr>
            <w:t xml:space="preserve"> </w:t>
          </w:r>
        </w:p>
        <w:p w14:paraId="4B7B8D3E" w14:textId="77777777" w:rsidR="00C4639D" w:rsidRDefault="00C4639D" w:rsidP="00C4639D"/>
        <w:p w14:paraId="3C35D760" w14:textId="77777777" w:rsidR="007973FD" w:rsidRDefault="00C4639D" w:rsidP="00C4639D"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027BF4F5" wp14:editId="1D8BA062">
                    <wp:simplePos x="0" y="0"/>
                    <wp:positionH relativeFrom="margin">
                      <wp:posOffset>1708150</wp:posOffset>
                    </wp:positionH>
                    <wp:positionV relativeFrom="paragraph">
                      <wp:posOffset>1619885</wp:posOffset>
                    </wp:positionV>
                    <wp:extent cx="4619625" cy="523875"/>
                    <wp:effectExtent l="0" t="0" r="0" b="0"/>
                    <wp:wrapNone/>
                    <wp:docPr id="26" name="Text Box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9625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E97D0A" w14:textId="20F4DBE9" w:rsidR="00C4639D" w:rsidRPr="00683CB6" w:rsidRDefault="00C4639D" w:rsidP="00C4639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Computer 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Networks</w:t>
                                </w:r>
                              </w:p>
                              <w:p w14:paraId="006E8B67" w14:textId="77777777" w:rsidR="00C4639D" w:rsidRPr="00683CB6" w:rsidRDefault="00C4639D" w:rsidP="00C4639D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7BF4F5" id="Text Box 26" o:spid="_x0000_s1042" type="#_x0000_t202" style="position:absolute;margin-left:134.5pt;margin-top:127.55pt;width:363.75pt;height:41.2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" filled="f" stroked="f" strokeweight=".5pt">
                    <v:textbox>
                      <w:txbxContent>
                        <w:p w14:paraId="08E97D0A" w14:textId="20F4DBE9" w:rsidR="00C4639D" w:rsidRPr="00683CB6" w:rsidRDefault="00C4639D" w:rsidP="00C4639D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6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Computer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>Networks</w:t>
                          </w:r>
                        </w:p>
                        <w:p w14:paraId="006E8B67" w14:textId="77777777" w:rsidR="00C4639D" w:rsidRPr="00683CB6" w:rsidRDefault="00C4639D" w:rsidP="00C4639D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2031AE60" wp14:editId="7CF9CE23">
                    <wp:simplePos x="0" y="0"/>
                    <wp:positionH relativeFrom="page">
                      <wp:posOffset>2795005</wp:posOffset>
                    </wp:positionH>
                    <wp:positionV relativeFrom="paragraph">
                      <wp:posOffset>2242820</wp:posOffset>
                    </wp:positionV>
                    <wp:extent cx="4587240" cy="523875"/>
                    <wp:effectExtent l="0" t="0" r="0" b="0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8724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0D52BE" w14:textId="5D25DF17" w:rsidR="00C4639D" w:rsidRPr="00683CB6" w:rsidRDefault="00C4639D" w:rsidP="00C4639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52"/>
                                    <w:szCs w:val="72"/>
                                  </w:rPr>
                                  <w:t xml:space="preserve">Report for lab </w:t>
                                </w:r>
                                <w:r w:rsidR="00FE469E">
                                  <w:rPr>
                                    <w:color w:val="FFFFFF" w:themeColor="background1"/>
                                    <w:sz w:val="52"/>
                                    <w:szCs w:val="72"/>
                                  </w:rPr>
                                  <w:t>3</w:t>
                                </w:r>
                                <w:r w:rsidR="00841EDE">
                                  <w:rPr>
                                    <w:color w:val="FFFFFF" w:themeColor="background1"/>
                                    <w:sz w:val="52"/>
                                    <w:szCs w:val="72"/>
                                  </w:rPr>
                                  <w:t>a</w:t>
                                </w:r>
                              </w:p>
                              <w:p w14:paraId="5D2C0E1A" w14:textId="77777777" w:rsidR="00C4639D" w:rsidRPr="00683CB6" w:rsidRDefault="00C4639D" w:rsidP="00C4639D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31AE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43" type="#_x0000_t202" style="position:absolute;margin-left:220.1pt;margin-top:176.6pt;width:361.2pt;height:41.2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" filled="f" stroked="f" strokeweight=".5pt">
                    <v:textbox>
                      <w:txbxContent>
                        <w:p w14:paraId="1F0D52BE" w14:textId="5D25DF17" w:rsidR="00C4639D" w:rsidRPr="00683CB6" w:rsidRDefault="00C4639D" w:rsidP="00C4639D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36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52"/>
                              <w:szCs w:val="72"/>
                            </w:rPr>
                            <w:t xml:space="preserve">Report for lab </w:t>
                          </w:r>
                          <w:r w:rsidR="00FE469E">
                            <w:rPr>
                              <w:color w:val="FFFFFF" w:themeColor="background1"/>
                              <w:sz w:val="52"/>
                              <w:szCs w:val="72"/>
                            </w:rPr>
                            <w:t>3</w:t>
                          </w:r>
                          <w:r w:rsidR="00841EDE">
                            <w:rPr>
                              <w:color w:val="FFFFFF" w:themeColor="background1"/>
                              <w:sz w:val="52"/>
                              <w:szCs w:val="72"/>
                            </w:rPr>
                            <w:t>a</w:t>
                          </w:r>
                        </w:p>
                        <w:p w14:paraId="5D2C0E1A" w14:textId="77777777" w:rsidR="00C4639D" w:rsidRPr="00683CB6" w:rsidRDefault="00C4639D" w:rsidP="00C4639D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3981D3C" wp14:editId="3DA64D61">
                    <wp:simplePos x="0" y="0"/>
                    <wp:positionH relativeFrom="margin">
                      <wp:posOffset>1609725</wp:posOffset>
                    </wp:positionH>
                    <wp:positionV relativeFrom="paragraph">
                      <wp:posOffset>3331210</wp:posOffset>
                    </wp:positionV>
                    <wp:extent cx="4762500" cy="194310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0" cy="194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25D56E" w14:textId="77777777" w:rsidR="00C4639D" w:rsidRPr="00683CB6" w:rsidRDefault="00C4639D" w:rsidP="00C4639D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 xml:space="preserve">Lecture: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>Nguyễn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 xml:space="preserve"> Mạnh Thìn</w:t>
                                </w:r>
                              </w:p>
                              <w:p w14:paraId="0C79E2F0" w14:textId="77777777" w:rsidR="00C4639D" w:rsidRDefault="00C4639D" w:rsidP="00C4639D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Student name: Đặng Trần Khánh-1852037</w:t>
                                </w:r>
                              </w:p>
                              <w:p w14:paraId="3B03BBF9" w14:textId="77777777" w:rsidR="00C4639D" w:rsidRPr="00683CB6" w:rsidRDefault="00C4639D" w:rsidP="00C4639D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36"/>
                                  </w:rPr>
                                </w:pPr>
                              </w:p>
                              <w:p w14:paraId="194F0E6F" w14:textId="77777777" w:rsidR="00C4639D" w:rsidRPr="00683CB6" w:rsidRDefault="00C4639D" w:rsidP="00C4639D">
                                <w:pPr>
                                  <w:jc w:val="both"/>
                                  <w:rPr>
                                    <w:b/>
                                    <w:color w:val="FFFFFF" w:themeColor="background1"/>
                                    <w:sz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981D3C" id="Text Box 29" o:spid="_x0000_s1044" type="#_x0000_t202" style="position:absolute;margin-left:126.75pt;margin-top:262.3pt;width:375pt;height:153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" filled="f" stroked="f" strokeweight=".5pt">
                    <v:textbox>
                      <w:txbxContent>
                        <w:p w14:paraId="7E25D56E" w14:textId="77777777" w:rsidR="00C4639D" w:rsidRPr="00683CB6" w:rsidRDefault="00C4639D" w:rsidP="00C4639D">
                          <w:pPr>
                            <w:jc w:val="right"/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 xml:space="preserve">Lecture: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>Nguyễn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 xml:space="preserve"> Mạnh Thìn</w:t>
                          </w:r>
                        </w:p>
                        <w:p w14:paraId="0C79E2F0" w14:textId="77777777" w:rsidR="00C4639D" w:rsidRDefault="00C4639D" w:rsidP="00C4639D">
                          <w:pPr>
                            <w:jc w:val="right"/>
                            <w:rPr>
                              <w:color w:val="FFFFFF" w:themeColor="background1"/>
                              <w:sz w:val="40"/>
                              <w:szCs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40"/>
                              <w:szCs w:val="36"/>
                            </w:rPr>
                            <w:t>Student name: Đặng Trần Khánh-1852037</w:t>
                          </w:r>
                        </w:p>
                        <w:p w14:paraId="3B03BBF9" w14:textId="77777777" w:rsidR="00C4639D" w:rsidRPr="00683CB6" w:rsidRDefault="00C4639D" w:rsidP="00C4639D">
                          <w:pPr>
                            <w:jc w:val="right"/>
                            <w:rPr>
                              <w:color w:val="FFFFFF" w:themeColor="background1"/>
                              <w:sz w:val="40"/>
                              <w:szCs w:val="36"/>
                            </w:rPr>
                          </w:pPr>
                        </w:p>
                        <w:p w14:paraId="194F0E6F" w14:textId="77777777" w:rsidR="00C4639D" w:rsidRPr="00683CB6" w:rsidRDefault="00C4639D" w:rsidP="00C4639D">
                          <w:pPr>
                            <w:jc w:val="both"/>
                            <w:rPr>
                              <w:b/>
                              <w:color w:val="FFFFFF" w:themeColor="background1"/>
                              <w:sz w:val="1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256124">
            <w:rPr>
              <w:noProof/>
              <w:sz w:val="36"/>
              <w:szCs w:val="36"/>
            </w:rPr>
            <w:drawing>
              <wp:anchor distT="0" distB="0" distL="114300" distR="114300" simplePos="0" relativeHeight="251661824" behindDoc="0" locked="0" layoutInCell="1" allowOverlap="1" wp14:anchorId="2FF36020" wp14:editId="26BB75F5">
                <wp:simplePos x="0" y="0"/>
                <wp:positionH relativeFrom="margin">
                  <wp:posOffset>3228340</wp:posOffset>
                </wp:positionH>
                <wp:positionV relativeFrom="paragraph">
                  <wp:posOffset>216535</wp:posOffset>
                </wp:positionV>
                <wp:extent cx="1377315" cy="1295400"/>
                <wp:effectExtent l="0" t="0" r="0" b="0"/>
                <wp:wrapThrough wrapText="bothSides">
                  <wp:wrapPolygon edited="0">
                    <wp:start x="9560" y="0"/>
                    <wp:lineTo x="5378" y="2224"/>
                    <wp:lineTo x="4481" y="3176"/>
                    <wp:lineTo x="4481" y="5082"/>
                    <wp:lineTo x="2091" y="10165"/>
                    <wp:lineTo x="0" y="11435"/>
                    <wp:lineTo x="0" y="18741"/>
                    <wp:lineTo x="4183" y="21282"/>
                    <wp:lineTo x="4481" y="21282"/>
                    <wp:lineTo x="17029" y="21282"/>
                    <wp:lineTo x="21212" y="18741"/>
                    <wp:lineTo x="21212" y="11435"/>
                    <wp:lineTo x="19120" y="10165"/>
                    <wp:lineTo x="16730" y="5082"/>
                    <wp:lineTo x="17029" y="3812"/>
                    <wp:lineTo x="15834" y="2224"/>
                    <wp:lineTo x="11651" y="0"/>
                    <wp:lineTo x="9560" y="0"/>
                  </wp:wrapPolygon>
                </wp:wrapThrough>
                <wp:docPr id="78" name="Pictur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004px-Logo-hcmut.svg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315" cy="129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00A8F2AD" wp14:editId="7215551B">
                    <wp:simplePos x="0" y="0"/>
                    <wp:positionH relativeFrom="column">
                      <wp:posOffset>1809115</wp:posOffset>
                    </wp:positionH>
                    <wp:positionV relativeFrom="paragraph">
                      <wp:posOffset>2216785</wp:posOffset>
                    </wp:positionV>
                    <wp:extent cx="4243070" cy="0"/>
                    <wp:effectExtent l="0" t="19050" r="24130" b="19050"/>
                    <wp:wrapNone/>
                    <wp:docPr id="28" name="Straight Connector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24307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EBE8B8F" id="Straight Connector 28" o:spid="_x0000_s1026" style="position:absolute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5pt,174.55pt" to="476.55pt,1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" strokecolor="white [3212]" strokeweight="2.25pt">
                    <v:stroke joinstyle="miter"/>
                  </v:line>
                </w:pict>
              </mc:Fallback>
            </mc:AlternateContent>
          </w:r>
          <w:r>
            <w:br w:type="page"/>
          </w:r>
        </w:p>
      </w:sdtContent>
    </w:sdt>
    <w:p w14:paraId="5DE6566E" w14:textId="6B956991" w:rsidR="00C4639D" w:rsidRDefault="007973FD" w:rsidP="00C463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</w:t>
      </w:r>
      <w:r w:rsidRPr="007973FD">
        <w:rPr>
          <w:b/>
          <w:bCs/>
          <w:sz w:val="32"/>
          <w:szCs w:val="32"/>
        </w:rPr>
        <w:t xml:space="preserve">. </w:t>
      </w:r>
      <w:r w:rsidR="00B41A42" w:rsidRPr="00B41A42">
        <w:rPr>
          <w:b/>
          <w:bCs/>
          <w:sz w:val="32"/>
          <w:szCs w:val="32"/>
        </w:rPr>
        <w:t>A first look at the captured trace</w:t>
      </w:r>
    </w:p>
    <w:p w14:paraId="4EC5F3F7" w14:textId="4B1BE050" w:rsidR="00DF3789" w:rsidRDefault="00F41A33" w:rsidP="00841EDE">
      <w:pPr>
        <w:jc w:val="both"/>
        <w:rPr>
          <w:b/>
          <w:bCs/>
          <w:i/>
          <w:iCs/>
        </w:rPr>
      </w:pPr>
      <w:r w:rsidRPr="00841EDE">
        <w:rPr>
          <w:b/>
          <w:bCs/>
          <w:i/>
          <w:iCs/>
        </w:rPr>
        <w:t>1.</w:t>
      </w:r>
      <w:r w:rsidR="00841EDE" w:rsidRPr="00841EDE">
        <w:rPr>
          <w:b/>
          <w:bCs/>
          <w:i/>
          <w:iCs/>
        </w:rPr>
        <w:t xml:space="preserve"> </w:t>
      </w:r>
      <w:r w:rsidR="00841EDE" w:rsidRPr="00841EDE">
        <w:rPr>
          <w:b/>
          <w:bCs/>
          <w:i/>
          <w:iCs/>
        </w:rPr>
        <w:t>Select one UDP packet from your trace. From this packet, determine how many</w:t>
      </w:r>
      <w:r w:rsidR="00841EDE" w:rsidRPr="00841EDE">
        <w:rPr>
          <w:b/>
          <w:bCs/>
          <w:i/>
          <w:iCs/>
        </w:rPr>
        <w:t xml:space="preserve"> </w:t>
      </w:r>
      <w:r w:rsidR="00841EDE" w:rsidRPr="00841EDE">
        <w:rPr>
          <w:b/>
          <w:bCs/>
          <w:i/>
          <w:iCs/>
        </w:rPr>
        <w:t>fields there are in the UDP header.</w:t>
      </w:r>
      <w:r w:rsidR="00841EDE" w:rsidRPr="00841EDE">
        <w:rPr>
          <w:b/>
          <w:bCs/>
          <w:i/>
          <w:iCs/>
        </w:rPr>
        <w:t xml:space="preserve"> </w:t>
      </w:r>
      <w:r w:rsidR="00841EDE" w:rsidRPr="00841EDE">
        <w:rPr>
          <w:b/>
          <w:bCs/>
          <w:i/>
          <w:iCs/>
        </w:rPr>
        <w:t>Name these</w:t>
      </w:r>
      <w:r w:rsidR="00841EDE" w:rsidRPr="00841EDE">
        <w:rPr>
          <w:b/>
          <w:bCs/>
          <w:i/>
          <w:iCs/>
        </w:rPr>
        <w:t xml:space="preserve"> </w:t>
      </w:r>
      <w:r w:rsidR="00841EDE" w:rsidRPr="00841EDE">
        <w:rPr>
          <w:b/>
          <w:bCs/>
          <w:i/>
          <w:iCs/>
        </w:rPr>
        <w:t>fields</w:t>
      </w:r>
    </w:p>
    <w:p w14:paraId="0FE51E9F" w14:textId="4BCE033E" w:rsidR="00841EDE" w:rsidRDefault="00841EDE" w:rsidP="00841EDE">
      <w:pPr>
        <w:jc w:val="both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F5DEB23" wp14:editId="395F5091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326380" cy="366395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Answer: There are 4 fields in the UDP header: Source port, Destination port, Length, Checksum.</w:t>
      </w:r>
    </w:p>
    <w:p w14:paraId="06493F07" w14:textId="0A5A7884" w:rsidR="00841EDE" w:rsidRDefault="00841EDE" w:rsidP="00841EDE">
      <w:pPr>
        <w:jc w:val="both"/>
      </w:pPr>
    </w:p>
    <w:p w14:paraId="14E2AAF4" w14:textId="49317FA5" w:rsidR="00841EDE" w:rsidRPr="00841EDE" w:rsidRDefault="00841EDE" w:rsidP="00841EDE"/>
    <w:p w14:paraId="697748B1" w14:textId="77777777" w:rsidR="005A1200" w:rsidRDefault="00841EDE" w:rsidP="00841EDE">
      <w:pPr>
        <w:jc w:val="both"/>
        <w:rPr>
          <w:b/>
          <w:bCs/>
          <w:i/>
          <w:iCs/>
        </w:rPr>
      </w:pPr>
      <w:r w:rsidRPr="00841EDE">
        <w:rPr>
          <w:b/>
          <w:bCs/>
          <w:i/>
          <w:iCs/>
        </w:rPr>
        <w:t xml:space="preserve">2. </w:t>
      </w:r>
      <w:r w:rsidRPr="00841EDE">
        <w:rPr>
          <w:b/>
          <w:bCs/>
          <w:i/>
          <w:iCs/>
        </w:rPr>
        <w:t>By consulting the displayed information in Wireshark’s packet content field for</w:t>
      </w:r>
      <w:r w:rsidRPr="00841EDE">
        <w:rPr>
          <w:b/>
          <w:bCs/>
          <w:i/>
          <w:iCs/>
        </w:rPr>
        <w:t xml:space="preserve"> </w:t>
      </w:r>
      <w:r w:rsidRPr="00841EDE">
        <w:rPr>
          <w:b/>
          <w:bCs/>
          <w:i/>
          <w:iCs/>
        </w:rPr>
        <w:t>this packet, determine the length (in bytes) of each of the UDP header fields.</w:t>
      </w:r>
    </w:p>
    <w:p w14:paraId="5F9A786B" w14:textId="0A245170" w:rsidR="00841EDE" w:rsidRPr="00841EDE" w:rsidRDefault="00841EDE" w:rsidP="00841EDE">
      <w:pPr>
        <w:jc w:val="both"/>
      </w:pPr>
      <w:r>
        <w:t>Answer:</w:t>
      </w:r>
      <w:r w:rsidR="005A1200">
        <w:t xml:space="preserve"> The length of the UDP packet is </w:t>
      </w:r>
      <w:r w:rsidR="00BD4134">
        <w:t xml:space="preserve">8 </w:t>
      </w:r>
      <w:r w:rsidR="005A1200">
        <w:t xml:space="preserve">bytes (shown in the picture below). The length for each UDP header field is </w:t>
      </w:r>
      <w:r w:rsidR="00374724">
        <w:t>2</w:t>
      </w:r>
      <w:r w:rsidR="005A1200">
        <w:t xml:space="preserve"> bytes.</w:t>
      </w:r>
    </w:p>
    <w:p w14:paraId="6420469C" w14:textId="3C2E5E70" w:rsidR="00841EDE" w:rsidRPr="00841EDE" w:rsidRDefault="00841EDE" w:rsidP="00841EDE"/>
    <w:p w14:paraId="07570850" w14:textId="126BF213" w:rsidR="00841EDE" w:rsidRPr="00841EDE" w:rsidRDefault="005A1200" w:rsidP="00841EDE"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657C9E4" wp14:editId="5232807E">
            <wp:simplePos x="0" y="0"/>
            <wp:positionH relativeFrom="margin">
              <wp:posOffset>-635</wp:posOffset>
            </wp:positionH>
            <wp:positionV relativeFrom="paragraph">
              <wp:posOffset>242570</wp:posOffset>
            </wp:positionV>
            <wp:extent cx="5205730" cy="28244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82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884E0D" w14:textId="63270E08" w:rsidR="00841EDE" w:rsidRPr="00841EDE" w:rsidRDefault="00841EDE" w:rsidP="00841EDE"/>
    <w:p w14:paraId="6C52236B" w14:textId="2BF8A5D9" w:rsidR="00841EDE" w:rsidRPr="00BD4134" w:rsidRDefault="005A1200" w:rsidP="00BD4134">
      <w:pPr>
        <w:jc w:val="both"/>
        <w:rPr>
          <w:b/>
          <w:bCs/>
          <w:i/>
          <w:iCs/>
        </w:rPr>
      </w:pPr>
      <w:r w:rsidRPr="00BD4134">
        <w:rPr>
          <w:b/>
          <w:bCs/>
          <w:i/>
          <w:iCs/>
        </w:rPr>
        <w:t xml:space="preserve">3. </w:t>
      </w:r>
      <w:r w:rsidR="00BD4134" w:rsidRPr="00BD4134">
        <w:rPr>
          <w:b/>
          <w:bCs/>
          <w:i/>
          <w:iCs/>
        </w:rPr>
        <w:t>The value in the Length field is the length of what? Verify your claim with your captured UDP packet.</w:t>
      </w:r>
    </w:p>
    <w:p w14:paraId="64AB81D7" w14:textId="59CD472E" w:rsidR="00841EDE" w:rsidRPr="00841EDE" w:rsidRDefault="00BD4134" w:rsidP="00BD4134">
      <w:pPr>
        <w:jc w:val="both"/>
      </w:pPr>
      <w:r>
        <w:t xml:space="preserve">Answer: </w:t>
      </w:r>
      <w:r>
        <w:t>The length field specifies the number of bytes in the UDP segment (header</w:t>
      </w:r>
      <w:r>
        <w:t xml:space="preserve"> </w:t>
      </w:r>
      <w:r>
        <w:t>plus</w:t>
      </w:r>
      <w:r>
        <w:t xml:space="preserve"> </w:t>
      </w:r>
      <w:r>
        <w:t>data). An explicit length value is needed since the size of the data field may differ</w:t>
      </w:r>
      <w:r>
        <w:t xml:space="preserve"> </w:t>
      </w:r>
      <w:r>
        <w:t>from one UDP segment to the next.</w:t>
      </w:r>
      <w:r>
        <w:t xml:space="preserve"> In the example below, the length field value is 34 which consists of 8 bytes of header and 26 bytes of data.</w:t>
      </w:r>
    </w:p>
    <w:p w14:paraId="17AA35A9" w14:textId="60DB0B7C" w:rsidR="00841EDE" w:rsidRPr="00841EDE" w:rsidRDefault="00BD4134" w:rsidP="00841EDE">
      <w:r>
        <w:rPr>
          <w:noProof/>
        </w:rPr>
        <w:drawing>
          <wp:anchor distT="0" distB="0" distL="114300" distR="114300" simplePos="0" relativeHeight="251668992" behindDoc="0" locked="0" layoutInCell="1" allowOverlap="1" wp14:anchorId="5279068E" wp14:editId="08928A88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226162" cy="295846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62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C39AE1" w14:textId="79199136" w:rsidR="00841EDE" w:rsidRPr="00841EDE" w:rsidRDefault="00841EDE" w:rsidP="00841EDE"/>
    <w:p w14:paraId="64E4BEE6" w14:textId="367C682E" w:rsidR="00841EDE" w:rsidRPr="00841EDE" w:rsidRDefault="00841EDE" w:rsidP="00841EDE"/>
    <w:p w14:paraId="5DB57265" w14:textId="14F263B0" w:rsidR="00841EDE" w:rsidRPr="00841EDE" w:rsidRDefault="00841EDE" w:rsidP="00841EDE"/>
    <w:p w14:paraId="31E705FE" w14:textId="613EB105" w:rsidR="00841EDE" w:rsidRPr="00BD4134" w:rsidRDefault="00BD4134" w:rsidP="00BD4134">
      <w:pPr>
        <w:jc w:val="both"/>
        <w:rPr>
          <w:b/>
          <w:bCs/>
          <w:i/>
          <w:iCs/>
        </w:rPr>
      </w:pPr>
      <w:r w:rsidRPr="00BD4134">
        <w:rPr>
          <w:b/>
          <w:bCs/>
          <w:i/>
          <w:iCs/>
        </w:rPr>
        <w:lastRenderedPageBreak/>
        <w:t xml:space="preserve">4. </w:t>
      </w:r>
      <w:r w:rsidRPr="00BD4134">
        <w:rPr>
          <w:b/>
          <w:bCs/>
          <w:i/>
          <w:iCs/>
        </w:rPr>
        <w:t xml:space="preserve">What is </w:t>
      </w:r>
      <w:bookmarkStart w:id="0" w:name="_Hlk54300734"/>
      <w:r w:rsidRPr="00BD4134">
        <w:rPr>
          <w:b/>
          <w:bCs/>
          <w:i/>
          <w:iCs/>
        </w:rPr>
        <w:t>the maximum number of bytes that can be included in a UDP payload</w:t>
      </w:r>
      <w:bookmarkEnd w:id="0"/>
      <w:r w:rsidRPr="00BD4134">
        <w:rPr>
          <w:b/>
          <w:bCs/>
          <w:i/>
          <w:iCs/>
        </w:rPr>
        <w:t>?</w:t>
      </w:r>
    </w:p>
    <w:p w14:paraId="03C7948E" w14:textId="2C978572" w:rsidR="00841EDE" w:rsidRDefault="00BD4134" w:rsidP="00BD4134">
      <w:pPr>
        <w:jc w:val="both"/>
      </w:pPr>
      <w:r>
        <w:t xml:space="preserve">Answer: </w:t>
      </w:r>
      <w:r w:rsidR="00867DFC">
        <w:t xml:space="preserve">Since the length field is only capable of </w:t>
      </w:r>
      <w:r w:rsidR="00702BFA">
        <w:t>holding 16 bits (2 bytes). The total maximum bytes of the UDP packet can hold is 2</w:t>
      </w:r>
      <w:r w:rsidR="00702BFA">
        <w:rPr>
          <w:vertAlign w:val="superscript"/>
        </w:rPr>
        <w:t>16</w:t>
      </w:r>
      <w:r w:rsidR="00702BFA">
        <w:t xml:space="preserve"> – 1 = 66535 bytes (minus 1 because bit starts at 0). After that, 8 bytes that counts for the header length are removed to achieve </w:t>
      </w:r>
      <w:r w:rsidR="00702BFA" w:rsidRPr="00702BFA">
        <w:t>the maximum number of bytes that can be included in a UDP payload</w:t>
      </w:r>
      <w:r w:rsidR="00702BFA">
        <w:t>: 65535 – 8 = 65527 bytes.</w:t>
      </w:r>
    </w:p>
    <w:p w14:paraId="4BE724D4" w14:textId="7D7CBE9D" w:rsidR="00702BFA" w:rsidRDefault="00702BFA" w:rsidP="00BD4134">
      <w:pPr>
        <w:jc w:val="both"/>
      </w:pPr>
    </w:p>
    <w:p w14:paraId="35A998ED" w14:textId="52077FD1" w:rsidR="00702BFA" w:rsidRDefault="00702BFA" w:rsidP="00BD4134">
      <w:pPr>
        <w:jc w:val="both"/>
        <w:rPr>
          <w:b/>
          <w:bCs/>
          <w:i/>
          <w:iCs/>
        </w:rPr>
      </w:pPr>
      <w:r w:rsidRPr="00702BFA">
        <w:rPr>
          <w:b/>
          <w:bCs/>
          <w:i/>
          <w:iCs/>
        </w:rPr>
        <w:t xml:space="preserve">5. </w:t>
      </w:r>
      <w:r w:rsidRPr="00702BFA">
        <w:rPr>
          <w:b/>
          <w:bCs/>
          <w:i/>
          <w:iCs/>
        </w:rPr>
        <w:t>What is the largest possible source port number?</w:t>
      </w:r>
    </w:p>
    <w:p w14:paraId="04BF6938" w14:textId="70D507C0" w:rsidR="00702BFA" w:rsidRDefault="00702BFA" w:rsidP="00BD4134">
      <w:pPr>
        <w:jc w:val="both"/>
      </w:pPr>
      <w:r>
        <w:t xml:space="preserve">Answer: Similar to question 4, the Source port can hold up to 16 bits (2 bytes), the largest possible number is </w:t>
      </w:r>
      <w:r>
        <w:t>2</w:t>
      </w:r>
      <w:r>
        <w:rPr>
          <w:vertAlign w:val="superscript"/>
        </w:rPr>
        <w:t>16</w:t>
      </w:r>
      <w:r>
        <w:t xml:space="preserve"> – 1 = 66535</w:t>
      </w:r>
    </w:p>
    <w:p w14:paraId="37973887" w14:textId="3F605C8C" w:rsidR="00702BFA" w:rsidRDefault="00702BFA" w:rsidP="00BD4134">
      <w:pPr>
        <w:jc w:val="both"/>
      </w:pPr>
    </w:p>
    <w:p w14:paraId="6ECB47F7" w14:textId="4B0E43FF" w:rsidR="00702BFA" w:rsidRPr="001851B1" w:rsidRDefault="00702BFA" w:rsidP="00BD4134">
      <w:pPr>
        <w:jc w:val="both"/>
        <w:rPr>
          <w:b/>
          <w:bCs/>
          <w:i/>
          <w:iCs/>
        </w:rPr>
      </w:pPr>
      <w:r w:rsidRPr="001851B1">
        <w:rPr>
          <w:b/>
          <w:bCs/>
          <w:i/>
          <w:iCs/>
        </w:rPr>
        <w:t>6.</w:t>
      </w:r>
      <w:r w:rsidR="001851B1" w:rsidRPr="001851B1">
        <w:rPr>
          <w:b/>
          <w:bCs/>
          <w:i/>
          <w:iCs/>
        </w:rPr>
        <w:t xml:space="preserve"> </w:t>
      </w:r>
      <w:r w:rsidR="001851B1" w:rsidRPr="001851B1">
        <w:rPr>
          <w:b/>
          <w:bCs/>
          <w:i/>
          <w:iCs/>
        </w:rPr>
        <w:t>What is the protocol number for UDP?</w:t>
      </w:r>
    </w:p>
    <w:p w14:paraId="3511F148" w14:textId="7DB459D2" w:rsidR="001851B1" w:rsidRDefault="001851B1" w:rsidP="00BD4134">
      <w:pPr>
        <w:jc w:val="both"/>
      </w:pPr>
      <w:r>
        <w:t>Answer: The protocol number for UDP is 17, which 11 in hexadecimal (in packet content field)</w:t>
      </w:r>
    </w:p>
    <w:p w14:paraId="35BA3447" w14:textId="46F54126" w:rsidR="001851B1" w:rsidRPr="00702BFA" w:rsidRDefault="001851B1" w:rsidP="00BD4134">
      <w:pPr>
        <w:jc w:val="both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92DB00B" wp14:editId="71BA2A9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50498" cy="256159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98" cy="256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2D277" w14:textId="712B9A4C" w:rsidR="00841EDE" w:rsidRDefault="001851B1" w:rsidP="001851B1">
      <w:pPr>
        <w:jc w:val="both"/>
        <w:rPr>
          <w:b/>
          <w:bCs/>
          <w:i/>
          <w:iCs/>
        </w:rPr>
      </w:pPr>
      <w:r w:rsidRPr="001851B1">
        <w:rPr>
          <w:b/>
          <w:bCs/>
          <w:i/>
          <w:iCs/>
        </w:rPr>
        <w:t xml:space="preserve">7. </w:t>
      </w:r>
      <w:r w:rsidRPr="001851B1">
        <w:rPr>
          <w:b/>
          <w:bCs/>
          <w:i/>
          <w:iCs/>
        </w:rPr>
        <w:t>Examine a pair of UDP packets in which your host sends the first UDP packet and</w:t>
      </w:r>
      <w:r w:rsidRPr="001851B1">
        <w:rPr>
          <w:b/>
          <w:bCs/>
          <w:i/>
          <w:iCs/>
        </w:rPr>
        <w:t xml:space="preserve"> </w:t>
      </w:r>
      <w:r w:rsidRPr="001851B1">
        <w:rPr>
          <w:b/>
          <w:bCs/>
          <w:i/>
          <w:iCs/>
        </w:rPr>
        <w:t>the second UDP packet is a reply to this first UDP packet. Describe the relationship between the</w:t>
      </w:r>
      <w:r w:rsidRPr="001851B1">
        <w:rPr>
          <w:b/>
          <w:bCs/>
          <w:i/>
          <w:iCs/>
        </w:rPr>
        <w:t xml:space="preserve"> </w:t>
      </w:r>
      <w:r w:rsidRPr="001851B1">
        <w:rPr>
          <w:b/>
          <w:bCs/>
          <w:i/>
          <w:iCs/>
        </w:rPr>
        <w:t>port numbers in the two packets.</w:t>
      </w:r>
    </w:p>
    <w:p w14:paraId="30CB43AE" w14:textId="2E259FA3" w:rsidR="001851B1" w:rsidRDefault="001851B1" w:rsidP="001851B1">
      <w:pPr>
        <w:jc w:val="both"/>
      </w:pPr>
      <w:r>
        <w:t xml:space="preserve">Answer: </w:t>
      </w:r>
    </w:p>
    <w:p w14:paraId="7469FA8A" w14:textId="78F05677" w:rsidR="001851B1" w:rsidRPr="001851B1" w:rsidRDefault="001851B1" w:rsidP="001851B1">
      <w:pPr>
        <w:jc w:val="both"/>
      </w:pPr>
      <w:r>
        <w:t xml:space="preserve">The UDP packet sent by host (image below) shows the source port is 57474, the destination port is 443. </w:t>
      </w:r>
    </w:p>
    <w:p w14:paraId="4722E37C" w14:textId="73EB7CCC" w:rsidR="00841EDE" w:rsidRPr="00841EDE" w:rsidRDefault="00841EDE" w:rsidP="00841EDE"/>
    <w:p w14:paraId="4FDF271A" w14:textId="77777777" w:rsidR="001851B1" w:rsidRDefault="001851B1" w:rsidP="001851B1">
      <w:pPr>
        <w:jc w:val="both"/>
      </w:pPr>
    </w:p>
    <w:p w14:paraId="7DC3CA74" w14:textId="77777777" w:rsidR="001851B1" w:rsidRDefault="001851B1" w:rsidP="001851B1">
      <w:pPr>
        <w:jc w:val="both"/>
      </w:pPr>
    </w:p>
    <w:p w14:paraId="764F2F60" w14:textId="77777777" w:rsidR="001851B1" w:rsidRDefault="001851B1" w:rsidP="001851B1">
      <w:pPr>
        <w:jc w:val="both"/>
      </w:pPr>
    </w:p>
    <w:p w14:paraId="6BED791E" w14:textId="77777777" w:rsidR="001851B1" w:rsidRDefault="001851B1" w:rsidP="001851B1">
      <w:pPr>
        <w:jc w:val="both"/>
      </w:pPr>
    </w:p>
    <w:p w14:paraId="5BD32C06" w14:textId="77777777" w:rsidR="001851B1" w:rsidRDefault="001851B1" w:rsidP="001851B1">
      <w:pPr>
        <w:jc w:val="both"/>
      </w:pPr>
    </w:p>
    <w:p w14:paraId="4CF88772" w14:textId="77777777" w:rsidR="001851B1" w:rsidRDefault="001851B1" w:rsidP="001851B1">
      <w:pPr>
        <w:jc w:val="both"/>
      </w:pPr>
    </w:p>
    <w:p w14:paraId="0BBBB017" w14:textId="77777777" w:rsidR="001851B1" w:rsidRDefault="001851B1" w:rsidP="001851B1">
      <w:pPr>
        <w:jc w:val="both"/>
      </w:pPr>
    </w:p>
    <w:p w14:paraId="6B2071B5" w14:textId="77777777" w:rsidR="001851B1" w:rsidRDefault="001851B1" w:rsidP="001851B1">
      <w:pPr>
        <w:jc w:val="both"/>
      </w:pPr>
    </w:p>
    <w:p w14:paraId="48567204" w14:textId="77777777" w:rsidR="001851B1" w:rsidRDefault="001851B1" w:rsidP="001851B1">
      <w:pPr>
        <w:jc w:val="both"/>
      </w:pPr>
    </w:p>
    <w:p w14:paraId="1468BA5F" w14:textId="148AD777" w:rsidR="001851B1" w:rsidRPr="001851B1" w:rsidRDefault="006937E4" w:rsidP="006937E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11F5ED98" wp14:editId="2D789B9E">
            <wp:simplePos x="0" y="0"/>
            <wp:positionH relativeFrom="margin">
              <wp:align>left</wp:align>
            </wp:positionH>
            <wp:positionV relativeFrom="paragraph">
              <wp:posOffset>4399915</wp:posOffset>
            </wp:positionV>
            <wp:extent cx="5214157" cy="3527425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57" cy="352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851B1">
        <w:rPr>
          <w:noProof/>
        </w:rPr>
        <w:drawing>
          <wp:anchor distT="0" distB="0" distL="114300" distR="114300" simplePos="0" relativeHeight="251671040" behindDoc="0" locked="0" layoutInCell="1" allowOverlap="1" wp14:anchorId="0C73EF4E" wp14:editId="5458D22A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4914900" cy="350266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30" cy="3508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B1">
        <w:t xml:space="preserve">The UDP packet </w:t>
      </w:r>
      <w:r>
        <w:t>received</w:t>
      </w:r>
      <w:r w:rsidR="001851B1">
        <w:t xml:space="preserve"> by </w:t>
      </w:r>
      <w:r>
        <w:t>host</w:t>
      </w:r>
      <w:r w:rsidR="001851B1">
        <w:t xml:space="preserve"> (image below) shows the source port is </w:t>
      </w:r>
      <w:r>
        <w:t>443</w:t>
      </w:r>
      <w:r w:rsidR="001851B1">
        <w:t xml:space="preserve">, the destination port is </w:t>
      </w:r>
      <w:r>
        <w:t>57474</w:t>
      </w:r>
      <w:r w:rsidR="001851B1">
        <w:t>.</w:t>
      </w:r>
      <w:r>
        <w:t xml:space="preserve"> </w:t>
      </w:r>
      <w:r w:rsidR="001851B1">
        <w:t xml:space="preserve"> </w:t>
      </w:r>
      <w:r>
        <w:t xml:space="preserve">It is clear that the source port of </w:t>
      </w:r>
      <w:r>
        <w:t>the UDP packet sent by the host is the same as the destination port of the</w:t>
      </w:r>
      <w:r>
        <w:t xml:space="preserve"> </w:t>
      </w:r>
      <w:r>
        <w:t>reply packet</w:t>
      </w:r>
      <w:r>
        <w:t>. Similarly, the destination port of the UDP packet sent by host is the source port for the received packet.</w:t>
      </w:r>
    </w:p>
    <w:p w14:paraId="1892CB05" w14:textId="226EED1B" w:rsidR="00841EDE" w:rsidRPr="00841EDE" w:rsidRDefault="00841EDE" w:rsidP="00841EDE"/>
    <w:sectPr w:rsidR="00841EDE" w:rsidRPr="00841EDE">
      <w:headerReference w:type="default" r:id="rId16"/>
      <w:foot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75D9A" w14:textId="77777777" w:rsidR="00257DE7" w:rsidRDefault="00257DE7">
      <w:r>
        <w:separator/>
      </w:r>
    </w:p>
  </w:endnote>
  <w:endnote w:type="continuationSeparator" w:id="0">
    <w:p w14:paraId="16203516" w14:textId="77777777" w:rsidR="00257DE7" w:rsidRDefault="00257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Antiqua-Bold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00000000" w:usb1="D200FDFF" w:usb2="0A042029" w:usb3="00000000" w:csb0="8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28831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304B0A" w14:textId="284EBFC0" w:rsidR="00604B30" w:rsidRDefault="00604B3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01A13B" w14:textId="0A651B63" w:rsidR="00C4639D" w:rsidRPr="00604B30" w:rsidRDefault="00604B30">
    <w:pPr>
      <w:pStyle w:val="Footer"/>
      <w:rPr>
        <w:color w:val="BFBFBF" w:themeColor="background1" w:themeShade="BF"/>
      </w:rPr>
    </w:pPr>
    <w:r>
      <w:rPr>
        <w:color w:val="BFBFBF" w:themeColor="background1" w:themeShade="BF"/>
      </w:rPr>
      <w:t>Computer Networks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3EC72" w14:textId="77777777" w:rsidR="00257DE7" w:rsidRDefault="00257DE7">
      <w:r>
        <w:separator/>
      </w:r>
    </w:p>
  </w:footnote>
  <w:footnote w:type="continuationSeparator" w:id="0">
    <w:p w14:paraId="06AA2FF4" w14:textId="77777777" w:rsidR="00257DE7" w:rsidRDefault="00257D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C84AA" w14:textId="3500ED6A" w:rsidR="00A330E5" w:rsidRDefault="00E841D5">
    <w:pPr>
      <w:pStyle w:val="Header"/>
      <w:rPr>
        <w:sz w:val="22"/>
        <w:szCs w:val="22"/>
      </w:rPr>
    </w:pPr>
    <w:r>
      <w:rPr>
        <w:noProof/>
      </w:rPr>
      <w:drawing>
        <wp:anchor distT="0" distB="0" distL="114935" distR="114935" simplePos="0" relativeHeight="251657216" behindDoc="1" locked="0" layoutInCell="1" allowOverlap="1" wp14:anchorId="274D4F39" wp14:editId="15CB5823">
          <wp:simplePos x="0" y="0"/>
          <wp:positionH relativeFrom="column">
            <wp:posOffset>-62865</wp:posOffset>
          </wp:positionH>
          <wp:positionV relativeFrom="paragraph">
            <wp:posOffset>-226060</wp:posOffset>
          </wp:positionV>
          <wp:extent cx="507365" cy="507365"/>
          <wp:effectExtent l="0" t="0" r="0" b="0"/>
          <wp:wrapNone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7365" cy="50736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BE5002B" wp14:editId="161234EF">
              <wp:simplePos x="0" y="0"/>
              <wp:positionH relativeFrom="column">
                <wp:posOffset>571500</wp:posOffset>
              </wp:positionH>
              <wp:positionV relativeFrom="paragraph">
                <wp:posOffset>228600</wp:posOffset>
              </wp:positionV>
              <wp:extent cx="4686300" cy="0"/>
              <wp:effectExtent l="9525" t="9525" r="9525" b="9525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8630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1915B0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8pt" to="414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" strokeweight=".26mm">
              <v:stroke joinstyle="miter"/>
            </v:line>
          </w:pict>
        </mc:Fallback>
      </mc:AlternateContent>
    </w:r>
    <w:r w:rsidR="00A330E5">
      <w:t xml:space="preserve">               </w:t>
    </w:r>
    <w:r w:rsidR="009E755D">
      <w:rPr>
        <w:sz w:val="22"/>
        <w:szCs w:val="22"/>
        <w:lang w:eastAsia="en-US"/>
      </w:rPr>
      <w:t>Faculty of Computer Science and Engineering – HCMC University of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1CE58E8"/>
    <w:multiLevelType w:val="hybridMultilevel"/>
    <w:tmpl w:val="5830ADD4"/>
    <w:lvl w:ilvl="0" w:tplc="ACD01E22">
      <w:start w:val="4"/>
      <w:numFmt w:val="bullet"/>
      <w:lvlText w:val="-"/>
      <w:lvlJc w:val="left"/>
      <w:pPr>
        <w:ind w:left="720" w:hanging="360"/>
      </w:pPr>
      <w:rPr>
        <w:rFonts w:ascii="BookAntiqua-Bold" w:eastAsia="Times New Roman" w:hAnsi="BookAntiqua-Bold" w:cs="BookAntiqua-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D3"/>
    <w:rsid w:val="00015D57"/>
    <w:rsid w:val="00017D9C"/>
    <w:rsid w:val="000568A3"/>
    <w:rsid w:val="00085DF1"/>
    <w:rsid w:val="000C1151"/>
    <w:rsid w:val="00100D84"/>
    <w:rsid w:val="00135944"/>
    <w:rsid w:val="0014159E"/>
    <w:rsid w:val="0018363B"/>
    <w:rsid w:val="001851B1"/>
    <w:rsid w:val="001E4C35"/>
    <w:rsid w:val="002569D0"/>
    <w:rsid w:val="00257DE7"/>
    <w:rsid w:val="002747E4"/>
    <w:rsid w:val="002C54BE"/>
    <w:rsid w:val="00316731"/>
    <w:rsid w:val="00364B2E"/>
    <w:rsid w:val="00374724"/>
    <w:rsid w:val="003974A5"/>
    <w:rsid w:val="003A31F8"/>
    <w:rsid w:val="003D59B6"/>
    <w:rsid w:val="00466944"/>
    <w:rsid w:val="00493599"/>
    <w:rsid w:val="004B2B82"/>
    <w:rsid w:val="004B4133"/>
    <w:rsid w:val="004D4ACC"/>
    <w:rsid w:val="00510258"/>
    <w:rsid w:val="0053772C"/>
    <w:rsid w:val="005A1200"/>
    <w:rsid w:val="005B1264"/>
    <w:rsid w:val="005C2A90"/>
    <w:rsid w:val="005F2433"/>
    <w:rsid w:val="00604B30"/>
    <w:rsid w:val="00624A18"/>
    <w:rsid w:val="00625DCD"/>
    <w:rsid w:val="006339BC"/>
    <w:rsid w:val="00685CC0"/>
    <w:rsid w:val="006937E4"/>
    <w:rsid w:val="006A3BD6"/>
    <w:rsid w:val="006B24CB"/>
    <w:rsid w:val="006B610F"/>
    <w:rsid w:val="006E775E"/>
    <w:rsid w:val="006E7E1E"/>
    <w:rsid w:val="00702BFA"/>
    <w:rsid w:val="007973FD"/>
    <w:rsid w:val="00827F80"/>
    <w:rsid w:val="00836DEA"/>
    <w:rsid w:val="00841EDE"/>
    <w:rsid w:val="008458A6"/>
    <w:rsid w:val="00867DFC"/>
    <w:rsid w:val="0088039A"/>
    <w:rsid w:val="008936B1"/>
    <w:rsid w:val="008B7A70"/>
    <w:rsid w:val="008C45C2"/>
    <w:rsid w:val="008D6C6A"/>
    <w:rsid w:val="008F0C65"/>
    <w:rsid w:val="00916102"/>
    <w:rsid w:val="009258FA"/>
    <w:rsid w:val="00985C3C"/>
    <w:rsid w:val="009916D3"/>
    <w:rsid w:val="009C49EA"/>
    <w:rsid w:val="009E264C"/>
    <w:rsid w:val="009E755D"/>
    <w:rsid w:val="00A10E08"/>
    <w:rsid w:val="00A141AF"/>
    <w:rsid w:val="00A276EE"/>
    <w:rsid w:val="00A27843"/>
    <w:rsid w:val="00A330E5"/>
    <w:rsid w:val="00A40B64"/>
    <w:rsid w:val="00AA08CC"/>
    <w:rsid w:val="00AA1232"/>
    <w:rsid w:val="00AA2255"/>
    <w:rsid w:val="00B117AC"/>
    <w:rsid w:val="00B20814"/>
    <w:rsid w:val="00B319A8"/>
    <w:rsid w:val="00B4105B"/>
    <w:rsid w:val="00B41A42"/>
    <w:rsid w:val="00BC471D"/>
    <w:rsid w:val="00BD4134"/>
    <w:rsid w:val="00BD544E"/>
    <w:rsid w:val="00C42EA6"/>
    <w:rsid w:val="00C4639D"/>
    <w:rsid w:val="00C61389"/>
    <w:rsid w:val="00CB46A7"/>
    <w:rsid w:val="00CD475D"/>
    <w:rsid w:val="00CD6353"/>
    <w:rsid w:val="00D21FEA"/>
    <w:rsid w:val="00D22A7B"/>
    <w:rsid w:val="00D354A7"/>
    <w:rsid w:val="00D55A5A"/>
    <w:rsid w:val="00D74220"/>
    <w:rsid w:val="00D90278"/>
    <w:rsid w:val="00D9739D"/>
    <w:rsid w:val="00DC46E8"/>
    <w:rsid w:val="00DD2848"/>
    <w:rsid w:val="00DF3775"/>
    <w:rsid w:val="00DF3789"/>
    <w:rsid w:val="00DF39F3"/>
    <w:rsid w:val="00E06688"/>
    <w:rsid w:val="00E2449D"/>
    <w:rsid w:val="00E411BB"/>
    <w:rsid w:val="00E71AC3"/>
    <w:rsid w:val="00E841D5"/>
    <w:rsid w:val="00E9543E"/>
    <w:rsid w:val="00EE22A7"/>
    <w:rsid w:val="00F22E5D"/>
    <w:rsid w:val="00F41A33"/>
    <w:rsid w:val="00F443B9"/>
    <w:rsid w:val="00F8665D"/>
    <w:rsid w:val="00FD4ED3"/>
    <w:rsid w:val="00FE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6B957EA"/>
  <w15:chartTrackingRefBased/>
  <w15:docId w15:val="{AEBC9FF4-8F28-4520-9336-93AB458F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3z0">
    <w:name w:val="WW8Num3z0"/>
    <w:rPr>
      <w:rFonts w:ascii="Times New Roman" w:eastAsia="Times New Roman" w:hAnsi="Times New Roman" w:cs="Times New Roman"/>
    </w:rPr>
  </w:style>
  <w:style w:type="character" w:customStyle="1" w:styleId="Absatz-Standardschriftart">
    <w:name w:val="Absatz-Standardschriftart"/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Times New Roman" w:eastAsia="Times New Roman" w:hAnsi="Times New Roman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Times New Roman" w:eastAsia="Times New Roman" w:hAnsi="Times New Roman" w:cs="Times New Roman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6z3">
    <w:name w:val="WW8Num6z3"/>
    <w:rPr>
      <w:rFonts w:ascii="Symbol" w:hAnsi="Symbol"/>
    </w:rPr>
  </w:style>
  <w:style w:type="character" w:customStyle="1" w:styleId="WW8Num7z0">
    <w:name w:val="WW8Num7z0"/>
    <w:rPr>
      <w:rFonts w:ascii="Times New Roman" w:eastAsia="Times New Roman" w:hAnsi="Times New Roman" w:cs="Times New Roman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7z3">
    <w:name w:val="WW8Num7z3"/>
    <w:rPr>
      <w:rFonts w:ascii="Symbol" w:hAnsi="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Droid Sans Fallback" w:hAnsi="Arial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iu">
    <w:name w:val="Tiêu đề"/>
    <w:basedOn w:val="Normal"/>
    <w:next w:val="BodyText"/>
    <w:pPr>
      <w:keepNext/>
      <w:spacing w:before="240" w:after="120"/>
    </w:pPr>
    <w:rPr>
      <w:rFonts w:ascii="DejaVu Sans" w:eastAsia="DejaVu Sans" w:hAnsi="DejaVu Sans" w:cs="Mangal"/>
      <w:sz w:val="28"/>
      <w:szCs w:val="28"/>
    </w:rPr>
  </w:style>
  <w:style w:type="paragraph" w:customStyle="1" w:styleId="Ph">
    <w:name w:val="Phụ đề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Chmc">
    <w:name w:val="Chỉ mục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link w:val="TitleChar"/>
    <w:qFormat/>
    <w:pPr>
      <w:jc w:val="center"/>
    </w:pPr>
    <w:rPr>
      <w:rFonts w:ascii="VNI-Times" w:hAnsi="VNI-Times"/>
      <w:b/>
      <w:color w:val="000000"/>
      <w:szCs w:val="20"/>
      <w:lang w:val="x-none"/>
    </w:rPr>
  </w:style>
  <w:style w:type="paragraph" w:styleId="Subtitle">
    <w:name w:val="Subtitle"/>
    <w:basedOn w:val="Tiu"/>
    <w:next w:val="BodyText"/>
    <w:qFormat/>
    <w:pPr>
      <w:jc w:val="center"/>
    </w:pPr>
    <w:rPr>
      <w:i/>
      <w:iCs/>
    </w:rPr>
  </w:style>
  <w:style w:type="character" w:customStyle="1" w:styleId="TitleChar">
    <w:name w:val="Title Char"/>
    <w:link w:val="Title"/>
    <w:rsid w:val="009258FA"/>
    <w:rPr>
      <w:rFonts w:ascii="VNI-Times" w:hAnsi="VNI-Times"/>
      <w:b/>
      <w:color w:val="000000"/>
      <w:sz w:val="24"/>
      <w:lang w:eastAsia="ar-SA"/>
    </w:rPr>
  </w:style>
  <w:style w:type="character" w:styleId="Strong">
    <w:name w:val="Strong"/>
    <w:uiPriority w:val="22"/>
    <w:qFormat/>
    <w:rsid w:val="006B610F"/>
    <w:rPr>
      <w:b/>
      <w:bCs/>
    </w:rPr>
  </w:style>
  <w:style w:type="table" w:styleId="GridTable1Light-Accent1">
    <w:name w:val="Grid Table 1 Light Accent 1"/>
    <w:basedOn w:val="TableNormal"/>
    <w:uiPriority w:val="46"/>
    <w:rsid w:val="006B610F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B610F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B610F"/>
    <w:tblPr>
      <w:tblStyleRowBandSize w:val="1"/>
      <w:tblStyleColBandSize w:val="1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locked/>
    <w:rsid w:val="00C4639D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C4639D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604B30"/>
    <w:rPr>
      <w:sz w:val="24"/>
      <w:szCs w:val="24"/>
      <w:lang w:eastAsia="ar-S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5F49DB3-DEC2-4CFF-9807-8F6E2C971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cp:lastModifiedBy>tran khanh Dang</cp:lastModifiedBy>
  <cp:revision>6</cp:revision>
  <cp:lastPrinted>2020-10-10T17:07:00Z</cp:lastPrinted>
  <dcterms:created xsi:type="dcterms:W3CDTF">2020-10-19T02:11:00Z</dcterms:created>
  <dcterms:modified xsi:type="dcterms:W3CDTF">2020-10-22T16:40:00Z</dcterms:modified>
</cp:coreProperties>
</file>